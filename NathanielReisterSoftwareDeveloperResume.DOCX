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line="740" w:lineRule="exact"/>
        <w:ind w:left="0" w:right="0"/>
        <w:rPr>
          <w:rFonts w:ascii="Fira Sans" w:eastAsia="Fira Sans" w:hAnsi="Fira Sans" w:cs="Fira Sans"/>
          <w:b/>
          <w:bCs/>
          <w:caps/>
          <w:color w:val="000000"/>
          <w:sz w:val="74"/>
          <w:szCs w:val="74"/>
          <w:bdr w:val="none" w:sz="0" w:space="0" w:color="auto"/>
          <w:vertAlign w:val="baseline"/>
        </w:rPr>
      </w:pPr>
      <w:r>
        <w:rPr>
          <w:rStyle w:val="span"/>
          <w:rFonts w:ascii="Fira Sans" w:eastAsia="Fira Sans" w:hAnsi="Fira Sans" w:cs="Fira Sans"/>
          <w:sz w:val="74"/>
          <w:szCs w:val="74"/>
        </w:rPr>
        <w:t>Nathaniel</w:t>
      </w:r>
      <w:r>
        <w:rPr>
          <w:rFonts w:ascii="Fira Sans" w:eastAsia="Fira Sans" w:hAnsi="Fira Sans" w:cs="Fira Sans"/>
          <w:bdr w:val="none" w:sz="0" w:space="0" w:color="auto"/>
          <w:vertAlign w:val="baseline"/>
        </w:rPr>
        <w:t xml:space="preserve"> </w:t>
      </w:r>
      <w:r>
        <w:rPr>
          <w:rStyle w:val="span"/>
          <w:rFonts w:ascii="Fira Sans" w:eastAsia="Fira Sans" w:hAnsi="Fira Sans" w:cs="Fira Sans"/>
          <w:sz w:val="74"/>
          <w:szCs w:val="74"/>
        </w:rPr>
        <w:t>Reister</w:t>
      </w:r>
    </w:p>
    <w:p>
      <w:pPr>
        <w:pStyle w:val="divaddress"/>
        <w:pBdr>
          <w:top w:val="none" w:sz="0" w:space="0" w:color="auto"/>
          <w:left w:val="none" w:sz="0" w:space="0" w:color="auto"/>
          <w:bottom w:val="single" w:sz="40" w:space="15" w:color="D0021B"/>
          <w:right w:val="none" w:sz="0" w:space="0" w:color="auto"/>
        </w:pBdr>
        <w:spacing w:before="0" w:after="0"/>
        <w:ind w:left="0" w:right="0"/>
        <w:rPr>
          <w:rFonts w:ascii="Fira Sans" w:eastAsia="Fira Sans" w:hAnsi="Fira Sans" w:cs="Fira Sans"/>
          <w:caps/>
          <w:color w:val="787C85"/>
          <w:bdr w:val="none" w:sz="0" w:space="0" w:color="auto"/>
          <w:vertAlign w:val="baseline"/>
        </w:rPr>
      </w:pPr>
      <w:r>
        <w:rPr>
          <w:rStyle w:val="span"/>
          <w:rFonts w:ascii="Fira Sans" w:eastAsia="Fira Sans" w:hAnsi="Fira Sans" w:cs="Fira Sans"/>
        </w:rPr>
        <w:t>Seattle</w:t>
      </w:r>
      <w:r>
        <w:rPr>
          <w:rStyle w:val="span"/>
          <w:rFonts w:ascii="Fira Sans" w:eastAsia="Fira Sans" w:hAnsi="Fira Sans" w:cs="Fira Sans"/>
        </w:rPr>
        <w:t xml:space="preserve"> , </w:t>
      </w:r>
      <w:r>
        <w:rPr>
          <w:rStyle w:val="span"/>
          <w:rFonts w:ascii="Fira Sans" w:eastAsia="Fira Sans" w:hAnsi="Fira Sans" w:cs="Fira Sans"/>
        </w:rPr>
        <w:t>WA</w:t>
      </w:r>
      <w:r>
        <w:rPr>
          <w:rStyle w:val="span"/>
          <w:rFonts w:ascii="Fira Sans" w:eastAsia="Fira Sans" w:hAnsi="Fira Sans" w:cs="Fira Sans"/>
        </w:rPr>
        <w:t xml:space="preserve"> </w:t>
      </w:r>
      <w:r>
        <w:rPr>
          <w:rStyle w:val="span"/>
          <w:rFonts w:ascii="Fira Sans" w:eastAsia="Fira Sans" w:hAnsi="Fira Sans" w:cs="Fira Sans"/>
        </w:rPr>
        <w:t>98119</w:t>
      </w:r>
      <w:r>
        <w:rPr>
          <w:rFonts w:ascii="Fira Sans" w:eastAsia="Fira Sans" w:hAnsi="Fira Sans" w:cs="Fira Sans"/>
          <w:bdr w:val="none" w:sz="0" w:space="0" w:color="auto"/>
          <w:vertAlign w:val="baseline"/>
        </w:rPr>
        <w:t xml:space="preserve"> </w:t>
      </w:r>
      <w:r>
        <w:rPr>
          <w:rStyle w:val="span"/>
          <w:rFonts w:ascii="Fira Sans" w:eastAsia="Fira Sans" w:hAnsi="Fira Sans" w:cs="Fira Sans"/>
        </w:rPr>
        <w:t>(206) 643-2841</w:t>
      </w:r>
      <w:r>
        <w:rPr>
          <w:rFonts w:ascii="Fira Sans" w:eastAsia="Fira Sans" w:hAnsi="Fira Sans" w:cs="Fira Sans"/>
          <w:bdr w:val="none" w:sz="0" w:space="0" w:color="auto"/>
          <w:vertAlign w:val="baseline"/>
        </w:rPr>
        <w:t xml:space="preserve"> </w:t>
      </w:r>
      <w:r>
        <w:rPr>
          <w:rStyle w:val="span"/>
          <w:rFonts w:ascii="Fira Sans" w:eastAsia="Fira Sans" w:hAnsi="Fira Sans" w:cs="Fira Sans"/>
        </w:rPr>
        <w:t>nathaniel.reister@gmail.com</w:t>
      </w:r>
    </w:p>
    <w:p>
      <w:pPr>
        <w:pStyle w:val="adnlLnks"/>
        <w:pBdr>
          <w:top w:val="none" w:sz="0" w:space="0" w:color="auto"/>
          <w:left w:val="none" w:sz="0" w:space="0" w:color="auto"/>
          <w:bottom w:val="none" w:sz="0" w:space="0" w:color="auto"/>
          <w:right w:val="none" w:sz="0" w:space="0" w:color="auto"/>
        </w:pBdr>
        <w:spacing w:before="0" w:after="0"/>
        <w:ind w:left="0" w:right="0"/>
        <w:rPr>
          <w:rFonts w:ascii="Fira Sans" w:eastAsia="Fira Sans" w:hAnsi="Fira Sans" w:cs="Fira Sans"/>
          <w:caps/>
          <w:color w:val="787C85"/>
          <w:bdr w:val="none" w:sz="0" w:space="0" w:color="auto"/>
          <w:vertAlign w:val="baseline"/>
        </w:rPr>
      </w:pPr>
      <w:r>
        <w:rPr>
          <w:rStyle w:val="span"/>
          <w:rFonts w:ascii="Fira Sans" w:eastAsia="Fira Sans" w:hAnsi="Fira Sans" w:cs="Fira Sans"/>
        </w:rPr>
        <w:t>natereister.com</w:t>
      </w:r>
      <w:r>
        <w:rPr>
          <w:rStyle w:val="sprtr"/>
          <w:rFonts w:ascii="Fira Sans" w:eastAsia="Fira Sans" w:hAnsi="Fira Sans" w:cs="Fira Sans"/>
        </w:rPr>
        <w:t> | </w:t>
      </w:r>
      <w:r>
        <w:rPr>
          <w:rFonts w:ascii="Fira Sans" w:eastAsia="Fira Sans" w:hAnsi="Fira Sans" w:cs="Fira Sans"/>
          <w:bdr w:val="none" w:sz="0" w:space="0" w:color="auto"/>
          <w:vertAlign w:val="baseline"/>
        </w:rPr>
        <w:t xml:space="preserve"> </w:t>
      </w:r>
      <w:r>
        <w:rPr>
          <w:rStyle w:val="span"/>
          <w:rFonts w:ascii="Fira Sans" w:eastAsia="Fira Sans" w:hAnsi="Fira Sans" w:cs="Fira Sans"/>
        </w:rPr>
        <w:t>linkedin.com/in/natereister/</w:t>
      </w:r>
      <w:r>
        <w:rPr>
          <w:rStyle w:val="sprtr"/>
          <w:rFonts w:ascii="Fira Sans" w:eastAsia="Fira Sans" w:hAnsi="Fira Sans" w:cs="Fira Sans"/>
        </w:rPr>
        <w:t> | </w:t>
      </w:r>
      <w:r>
        <w:rPr>
          <w:rFonts w:ascii="Fira Sans" w:eastAsia="Fira Sans" w:hAnsi="Fira Sans" w:cs="Fira Sans"/>
          <w:bdr w:val="none" w:sz="0" w:space="0" w:color="auto"/>
          <w:vertAlign w:val="baseline"/>
        </w:rPr>
        <w:t xml:space="preserve"> </w:t>
      </w:r>
      <w:r>
        <w:rPr>
          <w:rStyle w:val="span"/>
          <w:rFonts w:ascii="Fira Sans" w:eastAsia="Fira Sans" w:hAnsi="Fira Sans" w:cs="Fira Sans"/>
        </w:rPr>
        <w:t>github.com/Nathaan92</w:t>
      </w:r>
    </w:p>
    <w:tbl>
      <w:tblPr>
        <w:tblStyle w:val="divdocumentsection"/>
        <w:tblW w:w="0" w:type="auto"/>
        <w:tblCellSpacing w:w="0" w:type="dxa"/>
        <w:shd w:val="clear" w:color="auto" w:fill="FFFFFF"/>
        <w:tblLayout w:type="fixed"/>
        <w:tblCellMar>
          <w:top w:w="32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20" w:type="dxa"/>
            <w:left w:w="0" w:type="dxa"/>
            <w:bottom w:w="0" w:type="dxa"/>
            <w:right w:w="0" w:type="dxa"/>
          </w:tblCellMar>
          <w:tblLook w:val="05E0"/>
        </w:tblPrEx>
        <w:trPr>
          <w:tblCellSpacing w:w="0" w:type="dxa"/>
        </w:trPr>
        <w:tc>
          <w:tcPr>
            <w:tcW w:w="2800" w:type="dxa"/>
            <w:noWrap w:val="0"/>
            <w:tcMar>
              <w:top w:w="32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Fira Sans" w:eastAsia="Fira Sans" w:hAnsi="Fira Sans" w:cs="Fira Sans"/>
                <w:b/>
                <w:bCs/>
                <w:caps/>
                <w:color w:val="000000"/>
                <w:sz w:val="26"/>
                <w:szCs w:val="26"/>
                <w:bdr w:val="none" w:sz="0" w:space="0" w:color="auto"/>
                <w:vertAlign w:val="baseline"/>
              </w:rPr>
            </w:pPr>
            <w:r>
              <w:rPr>
                <w:rStyle w:val="divdocumentdivheading"/>
                <w:rFonts w:ascii="Fira Sans" w:eastAsia="Fira Sans" w:hAnsi="Fira Sans" w:cs="Fira Sans"/>
                <w:b/>
                <w:bCs/>
                <w:caps/>
                <w:color w:val="000000"/>
                <w:bdr w:val="none" w:sz="0" w:space="0" w:color="auto"/>
                <w:vertAlign w:val="baseline"/>
              </w:rPr>
              <w:t>Professional Summary</w:t>
            </w:r>
          </w:p>
        </w:tc>
        <w:tc>
          <w:tcPr>
            <w:tcW w:w="8160" w:type="dxa"/>
            <w:noWrap w:val="0"/>
            <w:tcMar>
              <w:top w:w="32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A glutton for challenge, always dedicated to many endeavors, and striving to be the embodiment of a well rounded and self capable individual. Having graduated Cum Laude with a double bachelors from SUNY Brockport in 3 years, built a business immediately after a move from New York City to Seattle, challenged by both managing large commercial and residential development projects while attending a coding boot camp. Now with the completion of a recent internship these energies and drive will be dedicated to exceling in the field of Software Development and the manifestation of life long goals.</w:t>
            </w:r>
          </w:p>
        </w:tc>
      </w:tr>
    </w:tbl>
    <w:p>
      <w:pPr>
        <w:rPr>
          <w:vanish/>
        </w:rPr>
      </w:pPr>
    </w:p>
    <w:tbl>
      <w:tblPr>
        <w:tblStyle w:val="divdocumentsection"/>
        <w:tblW w:w="0" w:type="auto"/>
        <w:tblCellSpacing w:w="0" w:type="dxa"/>
        <w:shd w:val="clear" w:color="auto" w:fill="FFFFFF"/>
        <w:tblLayout w:type="fixed"/>
        <w:tblCellMar>
          <w:top w:w="32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20" w:type="dxa"/>
            <w:left w:w="0" w:type="dxa"/>
            <w:bottom w:w="0" w:type="dxa"/>
            <w:right w:w="0" w:type="dxa"/>
          </w:tblCellMar>
          <w:tblLook w:val="05E0"/>
        </w:tblPrEx>
        <w:trPr>
          <w:tblCellSpacing w:w="0" w:type="dxa"/>
        </w:trPr>
        <w:tc>
          <w:tcPr>
            <w:tcW w:w="2800" w:type="dxa"/>
            <w:noWrap w:val="0"/>
            <w:tcMar>
              <w:top w:w="32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Fira Sans" w:eastAsia="Fira Sans" w:hAnsi="Fira Sans" w:cs="Fira Sans"/>
                <w:b/>
                <w:bCs/>
                <w:caps/>
                <w:color w:val="000000"/>
                <w:sz w:val="26"/>
                <w:szCs w:val="26"/>
                <w:bdr w:val="none" w:sz="0" w:space="0" w:color="auto"/>
                <w:vertAlign w:val="baseline"/>
              </w:rPr>
            </w:pPr>
            <w:r>
              <w:rPr>
                <w:rStyle w:val="divdocumentdivheading"/>
                <w:rFonts w:ascii="Fira Sans" w:eastAsia="Fira Sans" w:hAnsi="Fira Sans" w:cs="Fira Sans"/>
                <w:b/>
                <w:bCs/>
                <w:caps/>
                <w:color w:val="000000"/>
                <w:bdr w:val="none" w:sz="0" w:space="0" w:color="auto"/>
                <w:vertAlign w:val="baseline"/>
              </w:rPr>
              <w:t>Skills</w:t>
            </w:r>
          </w:p>
        </w:tc>
        <w:tc>
          <w:tcPr>
            <w:tcW w:w="8160" w:type="dxa"/>
            <w:noWrap w:val="0"/>
            <w:tcMar>
              <w:top w:w="320" w:type="dxa"/>
              <w:left w:w="0" w:type="dxa"/>
              <w:bottom w:w="0" w:type="dxa"/>
              <w:right w:w="0" w:type="dxa"/>
            </w:tcMar>
            <w:vAlign w:val="top"/>
            <w:hideMark/>
          </w:tcPr>
          <w:tbl>
            <w:tblPr>
              <w:tblStyle w:val="divdocumenttable"/>
              <w:tblW w:w="0" w:type="auto"/>
              <w:tblLayout w:type="fixed"/>
              <w:tblCellMar>
                <w:top w:w="0" w:type="dxa"/>
                <w:left w:w="0" w:type="dxa"/>
                <w:bottom w:w="0" w:type="dxa"/>
                <w:right w:w="0" w:type="dxa"/>
              </w:tblCellMar>
              <w:tblLook w:val="05E0"/>
            </w:tblPr>
            <w:tblGrid>
              <w:gridCol w:w="4080"/>
              <w:gridCol w:w="4080"/>
            </w:tblGrid>
            <w:tr>
              <w:tblPrEx>
                <w:tblW w:w="0" w:type="auto"/>
                <w:tblLayout w:type="fixed"/>
                <w:tblCellMar>
                  <w:top w:w="0" w:type="dxa"/>
                  <w:left w:w="0" w:type="dxa"/>
                  <w:bottom w:w="0" w:type="dxa"/>
                  <w:right w:w="0" w:type="dxa"/>
                </w:tblCellMar>
                <w:tblLook w:val="05E0"/>
              </w:tblPrEx>
              <w:tc>
                <w:tcPr>
                  <w:tcW w:w="4080" w:type="dxa"/>
                  <w:noWrap w:val="0"/>
                  <w:tcMar>
                    <w:top w:w="5" w:type="dxa"/>
                    <w:left w:w="5" w:type="dxa"/>
                    <w:bottom w:w="5" w:type="dxa"/>
                    <w:right w:w="145" w:type="dxa"/>
                  </w:tcMar>
                  <w:vAlign w:val="top"/>
                  <w:hideMark/>
                </w:tcPr>
                <w:p>
                  <w:pPr>
                    <w:pStyle w:val="divdocumentulli"/>
                    <w:numPr>
                      <w:ilvl w:val="0"/>
                      <w:numId w:val="1"/>
                    </w:numPr>
                    <w:spacing w:before="0" w:after="0" w:line="340" w:lineRule="atLeast"/>
                    <w:ind w:left="460" w:right="0" w:hanging="21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Languages: C# | Python | JavaScript | jQuery, React, Ajax | SQL | HTML5 | CSS3</w:t>
                  </w:r>
                </w:p>
                <w:p>
                  <w:pPr>
                    <w:pStyle w:val="divdocumentulli"/>
                    <w:numPr>
                      <w:ilvl w:val="0"/>
                      <w:numId w:val="1"/>
                    </w:numPr>
                    <w:spacing w:before="0" w:after="0" w:line="340" w:lineRule="atLeast"/>
                    <w:ind w:left="460" w:right="0" w:hanging="21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Databases: MS SQL Server | MySQL | SQLite</w:t>
                  </w:r>
                </w:p>
                <w:p>
                  <w:pPr>
                    <w:pStyle w:val="divdocumentulli"/>
                    <w:numPr>
                      <w:ilvl w:val="0"/>
                      <w:numId w:val="1"/>
                    </w:numPr>
                    <w:spacing w:before="0" w:after="0" w:line="340" w:lineRule="atLeast"/>
                    <w:ind w:left="460" w:right="0" w:hanging="21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Frameworks: .NET | Web Forms | Entity Framework | Django | Bootstrap</w:t>
                  </w:r>
                </w:p>
                <w:p>
                  <w:pPr>
                    <w:pStyle w:val="divdocumentulli"/>
                    <w:numPr>
                      <w:ilvl w:val="0"/>
                      <w:numId w:val="1"/>
                    </w:numPr>
                    <w:spacing w:before="0" w:after="0" w:line="340" w:lineRule="atLeast"/>
                    <w:ind w:left="460" w:right="0" w:hanging="21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Architectural Paradigms: Object-Oriented Concepts | MVC | API | Single-Page Applications</w:t>
                  </w:r>
                </w:p>
              </w:tc>
              <w:tc>
                <w:tcPr>
                  <w:tcW w:w="4080" w:type="dxa"/>
                  <w:noWrap w:val="0"/>
                  <w:tcMar>
                    <w:top w:w="5" w:type="dxa"/>
                    <w:left w:w="145" w:type="dxa"/>
                    <w:bottom w:w="5" w:type="dxa"/>
                    <w:right w:w="5" w:type="dxa"/>
                  </w:tcMar>
                  <w:vAlign w:val="top"/>
                  <w:hideMark/>
                </w:tcPr>
                <w:p>
                  <w:pPr>
                    <w:pStyle w:val="divdocumentulli"/>
                    <w:numPr>
                      <w:ilvl w:val="0"/>
                      <w:numId w:val="2"/>
                    </w:numPr>
                    <w:spacing w:before="0" w:after="0" w:line="340" w:lineRule="atLeast"/>
                    <w:ind w:left="460" w:right="0" w:hanging="21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Methodology: Agile | Scrum</w:t>
                  </w:r>
                </w:p>
                <w:p>
                  <w:pPr>
                    <w:pStyle w:val="divdocumentulli"/>
                    <w:numPr>
                      <w:ilvl w:val="0"/>
                      <w:numId w:val="2"/>
                    </w:numPr>
                    <w:spacing w:before="0" w:after="0" w:line="340" w:lineRule="atLeast"/>
                    <w:ind w:left="460" w:right="0" w:hanging="21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IDE's: Visual Studio | Visual Studio Code | PyCharm | Microsoft Azure | Node.js | Db Browser</w:t>
                  </w:r>
                </w:p>
                <w:p>
                  <w:pPr>
                    <w:pStyle w:val="divdocumentulli"/>
                    <w:numPr>
                      <w:ilvl w:val="0"/>
                      <w:numId w:val="2"/>
                    </w:numPr>
                    <w:spacing w:before="0" w:after="0" w:line="340" w:lineRule="atLeast"/>
                    <w:ind w:left="460" w:right="0" w:hanging="210"/>
                    <w:rPr>
                      <w:rStyle w:val="divdocumentdivparagraphWrapper"/>
                      <w:rFonts w:ascii="Fira Sans" w:eastAsia="Fira Sans" w:hAnsi="Fira Sans" w:cs="Fira Sans"/>
                      <w:bdr w:val="none" w:sz="0" w:space="0" w:color="auto"/>
                      <w:vertAlign w:val="baseline"/>
                    </w:rPr>
                  </w:pPr>
                  <w:r>
                    <w:rPr>
                      <w:rStyle w:val="divdocumentdivparagraphWrapper"/>
                      <w:rFonts w:ascii="Fira Sans" w:eastAsia="Fira Sans" w:hAnsi="Fira Sans" w:cs="Fira Sans"/>
                      <w:bdr w:val="none" w:sz="0" w:space="0" w:color="auto"/>
                      <w:vertAlign w:val="baseline"/>
                    </w:rPr>
                    <w:t>Non Technical: Project Management | Team Management | Client Relations | Interpersonal Communication | Public Speaking | Organizational and Process Management | Research Driven | Competent in Bureaucratic Faculties</w:t>
                  </w:r>
                </w:p>
              </w:tc>
            </w:tr>
          </w:tbl>
          <w:p>
            <w:pPr>
              <w:pBdr>
                <w:top w:val="none" w:sz="0" w:space="0" w:color="auto"/>
                <w:left w:val="none" w:sz="0" w:space="0" w:color="auto"/>
                <w:bottom w:val="none" w:sz="0" w:space="0" w:color="auto"/>
                <w:right w:val="none" w:sz="0" w:space="0" w:color="auto"/>
              </w:pBdr>
              <w:rPr>
                <w:rStyle w:val="divdocumentdivparagraphWrapper"/>
                <w:rFonts w:ascii="Fira Sans" w:eastAsia="Fira Sans" w:hAnsi="Fira Sans" w:cs="Fira Sans"/>
                <w:bdr w:val="none" w:sz="0" w:space="0" w:color="auto"/>
                <w:vertAlign w:val="baseline"/>
              </w:rPr>
            </w:pPr>
          </w:p>
        </w:tc>
      </w:tr>
    </w:tbl>
    <w:p>
      <w:pPr>
        <w:rPr>
          <w:vanish/>
        </w:rPr>
      </w:pPr>
    </w:p>
    <w:tbl>
      <w:tblPr>
        <w:tblStyle w:val="divdocumentsection"/>
        <w:tblW w:w="0" w:type="auto"/>
        <w:tblCellSpacing w:w="0" w:type="dxa"/>
        <w:shd w:val="clear" w:color="auto" w:fill="FFFFFF"/>
        <w:tblLayout w:type="fixed"/>
        <w:tblCellMar>
          <w:top w:w="32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20" w:type="dxa"/>
            <w:left w:w="0" w:type="dxa"/>
            <w:bottom w:w="0" w:type="dxa"/>
            <w:right w:w="0" w:type="dxa"/>
          </w:tblCellMar>
          <w:tblLook w:val="05E0"/>
        </w:tblPrEx>
        <w:trPr>
          <w:tblCellSpacing w:w="0" w:type="dxa"/>
        </w:trPr>
        <w:tc>
          <w:tcPr>
            <w:tcW w:w="2800" w:type="dxa"/>
            <w:noWrap w:val="0"/>
            <w:tcMar>
              <w:top w:w="32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Fira Sans" w:eastAsia="Fira Sans" w:hAnsi="Fira Sans" w:cs="Fira Sans"/>
                <w:b/>
                <w:bCs/>
                <w:caps/>
                <w:color w:val="000000"/>
                <w:sz w:val="26"/>
                <w:szCs w:val="26"/>
                <w:bdr w:val="none" w:sz="0" w:space="0" w:color="auto"/>
                <w:vertAlign w:val="baseline"/>
              </w:rPr>
            </w:pPr>
            <w:r>
              <w:rPr>
                <w:rStyle w:val="divdocumentdivheading"/>
                <w:rFonts w:ascii="Fira Sans" w:eastAsia="Fira Sans" w:hAnsi="Fira Sans" w:cs="Fira Sans"/>
                <w:b/>
                <w:bCs/>
                <w:caps/>
                <w:color w:val="000000"/>
                <w:bdr w:val="none" w:sz="0" w:space="0" w:color="auto"/>
                <w:vertAlign w:val="baseline"/>
              </w:rPr>
              <w:t>Work History</w:t>
            </w:r>
          </w:p>
        </w:tc>
        <w:tc>
          <w:tcPr>
            <w:tcW w:w="8160" w:type="dxa"/>
            <w:noWrap w:val="0"/>
            <w:tcMar>
              <w:top w:w="32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line="340" w:lineRule="atLeast"/>
              <w:ind w:left="0" w:right="0"/>
              <w:rPr>
                <w:rStyle w:val="divdocumentdivparagraphWrapper"/>
                <w:rFonts w:ascii="Fira Sans" w:eastAsia="Fira Sans" w:hAnsi="Fira Sans" w:cs="Fira Sans"/>
                <w:bdr w:val="none" w:sz="0" w:space="0" w:color="auto"/>
                <w:vertAlign w:val="baseline"/>
              </w:rPr>
            </w:pPr>
            <w:r>
              <w:rPr>
                <w:rStyle w:val="jobdates"/>
                <w:rFonts w:ascii="Fira Sans" w:eastAsia="Fira Sans" w:hAnsi="Fira Sans" w:cs="Fira Sans"/>
                <w:b w:val="0"/>
                <w:bCs w:val="0"/>
                <w:color w:val="787C85"/>
              </w:rPr>
              <w:t>October 2020</w:t>
            </w:r>
            <w:r>
              <w:rPr>
                <w:rStyle w:val="span"/>
                <w:rFonts w:ascii="Fira Sans" w:eastAsia="Fira Sans" w:hAnsi="Fira Sans" w:cs="Fira Sans"/>
                <w:b w:val="0"/>
                <w:bCs w:val="0"/>
                <w:caps w:val="0"/>
                <w:color w:val="787C85"/>
              </w:rPr>
              <w:t>-</w:t>
            </w:r>
            <w:r>
              <w:rPr>
                <w:rStyle w:val="jobdates"/>
                <w:rFonts w:ascii="Fira Sans" w:eastAsia="Fira Sans" w:hAnsi="Fira Sans" w:cs="Fira Sans"/>
                <w:b w:val="0"/>
                <w:bCs w:val="0"/>
                <w:color w:val="787C85"/>
              </w:rPr>
              <w:t>December 2020</w:t>
            </w:r>
            <w:r>
              <w:rPr>
                <w:rStyle w:val="singlecolumnspanpaddedlinenth-child1"/>
                <w:rFonts w:ascii="Fira Sans" w:eastAsia="Fira Sans" w:hAnsi="Fira Sans" w:cs="Fira Sans"/>
                <w:b w:val="0"/>
                <w:bCs w:val="0"/>
                <w:caps w:val="0"/>
                <w:color w:val="787C85"/>
              </w:rPr>
              <w:t xml:space="preserve"> </w:t>
            </w:r>
          </w:p>
          <w:p>
            <w:pPr>
              <w:pStyle w:val="spanpaddedline"/>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jobtitle"/>
                <w:rFonts w:ascii="Fira Sans" w:eastAsia="Fira Sans" w:hAnsi="Fira Sans" w:cs="Fira Sans"/>
                <w:caps w:val="0"/>
                <w:color w:val="000000"/>
              </w:rPr>
              <w:t>Software Developer</w:t>
            </w:r>
            <w:r>
              <w:rPr>
                <w:rStyle w:val="span"/>
                <w:rFonts w:ascii="Fira Sans" w:eastAsia="Fira Sans" w:hAnsi="Fira Sans" w:cs="Fira Sans"/>
                <w:b w:val="0"/>
                <w:bCs w:val="0"/>
                <w:caps w:val="0"/>
                <w:color w:val="000000"/>
              </w:rPr>
              <w:t xml:space="preserve"> | </w:t>
            </w:r>
            <w:r>
              <w:rPr>
                <w:rStyle w:val="span"/>
                <w:rFonts w:ascii="Fira Sans" w:eastAsia="Fira Sans" w:hAnsi="Fira Sans" w:cs="Fira Sans"/>
                <w:b w:val="0"/>
                <w:bCs w:val="0"/>
                <w:caps w:val="0"/>
                <w:color w:val="000000"/>
              </w:rPr>
              <w:t>Prosper IT Consulting</w:t>
            </w:r>
            <w:r>
              <w:rPr>
                <w:rStyle w:val="span"/>
                <w:rFonts w:ascii="Fira Sans" w:eastAsia="Fira Sans" w:hAnsi="Fira Sans" w:cs="Fira Sans"/>
                <w:b w:val="0"/>
                <w:bCs w:val="0"/>
                <w:caps w:val="0"/>
                <w:color w:val="000000"/>
              </w:rPr>
              <w:t xml:space="preserve"> | </w:t>
            </w:r>
            <w:r>
              <w:rPr>
                <w:rStyle w:val="span"/>
                <w:rFonts w:ascii="Fira Sans" w:eastAsia="Fira Sans" w:hAnsi="Fira Sans" w:cs="Fira Sans"/>
                <w:b w:val="0"/>
                <w:bCs w:val="0"/>
                <w:caps w:val="0"/>
                <w:color w:val="000000"/>
              </w:rPr>
              <w:t>Portland</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OR</w:t>
            </w:r>
          </w:p>
          <w:p>
            <w:pPr>
              <w:pStyle w:val="divdocumentulli"/>
              <w:numPr>
                <w:ilvl w:val="0"/>
                <w:numId w:val="3"/>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Using Entity framework Code First to develop web application with product models that were integrated further via relational database and scaffold to provide user manipulation of database. Furthermore, completion of user requested changes to UI as well as locate and correct bugs. This was achieved using C#, Razor, CSS, HTML, Bootstrap. Using Visual Studios, Azure as IDE's. Employing OOP and MVC paradigms.</w:t>
            </w:r>
          </w:p>
          <w:p>
            <w:pPr>
              <w:pStyle w:val="divdocumentulli"/>
              <w:numPr>
                <w:ilvl w:val="0"/>
                <w:numId w:val="3"/>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Using Django framework development of front and back end components of web application that collected user preferences from search and survey results then providing them suggestions. This was achieved using Python, CSS, HTML, Bootstrap. Using PyCharm and Azure as IDE's. Employing OOP paradigms.</w:t>
            </w:r>
          </w:p>
          <w:p>
            <w:pPr>
              <w:pStyle w:val="divdocumentsinglecolumn"/>
              <w:pBdr>
                <w:top w:val="none" w:sz="0" w:space="0" w:color="auto"/>
                <w:left w:val="none" w:sz="0" w:space="0" w:color="auto"/>
                <w:bottom w:val="none" w:sz="0" w:space="0" w:color="auto"/>
                <w:right w:val="none" w:sz="0" w:space="0" w:color="auto"/>
              </w:pBdr>
              <w:spacing w:before="220" w:line="340" w:lineRule="atLeast"/>
              <w:ind w:left="0" w:right="0"/>
              <w:rPr>
                <w:rStyle w:val="divdocumentdivparagraphWrapper"/>
                <w:rFonts w:ascii="Fira Sans" w:eastAsia="Fira Sans" w:hAnsi="Fira Sans" w:cs="Fira Sans"/>
                <w:bdr w:val="none" w:sz="0" w:space="0" w:color="auto"/>
                <w:vertAlign w:val="baseline"/>
              </w:rPr>
            </w:pPr>
            <w:r>
              <w:rPr>
                <w:rStyle w:val="jobdates"/>
                <w:rFonts w:ascii="Fira Sans" w:eastAsia="Fira Sans" w:hAnsi="Fira Sans" w:cs="Fira Sans"/>
                <w:b w:val="0"/>
                <w:bCs w:val="0"/>
                <w:color w:val="787C85"/>
              </w:rPr>
              <w:t>June 2018</w:t>
            </w:r>
            <w:r>
              <w:rPr>
                <w:rStyle w:val="span"/>
                <w:rFonts w:ascii="Fira Sans" w:eastAsia="Fira Sans" w:hAnsi="Fira Sans" w:cs="Fira Sans"/>
                <w:b w:val="0"/>
                <w:bCs w:val="0"/>
                <w:caps w:val="0"/>
                <w:color w:val="787C85"/>
              </w:rPr>
              <w:t>-</w:t>
            </w:r>
            <w:r>
              <w:rPr>
                <w:rStyle w:val="jobdates"/>
                <w:rFonts w:ascii="Fira Sans" w:eastAsia="Fira Sans" w:hAnsi="Fira Sans" w:cs="Fira Sans"/>
                <w:b w:val="0"/>
                <w:bCs w:val="0"/>
                <w:color w:val="787C85"/>
              </w:rPr>
              <w:t>Current</w:t>
            </w:r>
            <w:r>
              <w:rPr>
                <w:rStyle w:val="singlecolumnspanpaddedlinenth-child1"/>
                <w:rFonts w:ascii="Fira Sans" w:eastAsia="Fira Sans" w:hAnsi="Fira Sans" w:cs="Fira Sans"/>
                <w:b w:val="0"/>
                <w:bCs w:val="0"/>
                <w:caps w:val="0"/>
                <w:color w:val="787C85"/>
              </w:rPr>
              <w:t xml:space="preserve"> </w:t>
            </w:r>
          </w:p>
          <w:p>
            <w:pPr>
              <w:pStyle w:val="spanpaddedline"/>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jobtitle"/>
                <w:rFonts w:ascii="Fira Sans" w:eastAsia="Fira Sans" w:hAnsi="Fira Sans" w:cs="Fira Sans"/>
                <w:caps w:val="0"/>
                <w:color w:val="000000"/>
              </w:rPr>
              <w:t>Construction Superintendent</w:t>
            </w:r>
            <w:r>
              <w:rPr>
                <w:rStyle w:val="span"/>
                <w:rFonts w:ascii="Fira Sans" w:eastAsia="Fira Sans" w:hAnsi="Fira Sans" w:cs="Fira Sans"/>
                <w:b w:val="0"/>
                <w:bCs w:val="0"/>
                <w:caps w:val="0"/>
                <w:color w:val="000000"/>
              </w:rPr>
              <w:t xml:space="preserve"> | </w:t>
            </w:r>
            <w:r>
              <w:rPr>
                <w:rStyle w:val="span"/>
                <w:rFonts w:ascii="Fira Sans" w:eastAsia="Fira Sans" w:hAnsi="Fira Sans" w:cs="Fira Sans"/>
                <w:b w:val="0"/>
                <w:bCs w:val="0"/>
                <w:caps w:val="0"/>
                <w:color w:val="000000"/>
              </w:rPr>
              <w:t>Belotti Mchugh Design And Construction Services</w:t>
            </w:r>
            <w:r>
              <w:rPr>
                <w:rStyle w:val="span"/>
                <w:rFonts w:ascii="Fira Sans" w:eastAsia="Fira Sans" w:hAnsi="Fira Sans" w:cs="Fira Sans"/>
                <w:b w:val="0"/>
                <w:bCs w:val="0"/>
                <w:caps w:val="0"/>
                <w:color w:val="000000"/>
              </w:rPr>
              <w:t xml:space="preserve"> | </w:t>
            </w:r>
            <w:r>
              <w:rPr>
                <w:rStyle w:val="span"/>
                <w:rFonts w:ascii="Fira Sans" w:eastAsia="Fira Sans" w:hAnsi="Fira Sans" w:cs="Fira Sans"/>
                <w:b w:val="0"/>
                <w:bCs w:val="0"/>
                <w:caps w:val="0"/>
                <w:color w:val="000000"/>
              </w:rPr>
              <w:t>Seattle</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WA</w:t>
            </w:r>
          </w:p>
          <w:p>
            <w:pPr>
              <w:pStyle w:val="divdocumentulli"/>
              <w:numPr>
                <w:ilvl w:val="0"/>
                <w:numId w:val="4"/>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Manage and supervise development of both commercial and residential projects in greater Seattle Area. Scope of this work included but was not limited to client and government relations, project organization, procurement of labor force and materials, oversite of installation method's, responsibility as primary administrator on site, and workflow and coordination of teams.</w:t>
            </w:r>
          </w:p>
          <w:p>
            <w:pPr>
              <w:pStyle w:val="divdocumentsinglecolumn"/>
              <w:pBdr>
                <w:top w:val="none" w:sz="0" w:space="0" w:color="auto"/>
                <w:left w:val="none" w:sz="0" w:space="0" w:color="auto"/>
                <w:bottom w:val="none" w:sz="0" w:space="0" w:color="auto"/>
                <w:right w:val="none" w:sz="0" w:space="0" w:color="auto"/>
              </w:pBdr>
              <w:spacing w:before="220" w:line="340" w:lineRule="atLeast"/>
              <w:ind w:left="0" w:right="0"/>
              <w:rPr>
                <w:rStyle w:val="divdocumentdivparagraphWrapper"/>
                <w:rFonts w:ascii="Fira Sans" w:eastAsia="Fira Sans" w:hAnsi="Fira Sans" w:cs="Fira Sans"/>
                <w:bdr w:val="none" w:sz="0" w:space="0" w:color="auto"/>
                <w:vertAlign w:val="baseline"/>
              </w:rPr>
            </w:pPr>
            <w:r>
              <w:rPr>
                <w:rStyle w:val="jobdates"/>
                <w:rFonts w:ascii="Fira Sans" w:eastAsia="Fira Sans" w:hAnsi="Fira Sans" w:cs="Fira Sans"/>
                <w:b w:val="0"/>
                <w:bCs w:val="0"/>
                <w:color w:val="787C85"/>
              </w:rPr>
              <w:t>October 2016</w:t>
            </w:r>
            <w:r>
              <w:rPr>
                <w:rStyle w:val="span"/>
                <w:rFonts w:ascii="Fira Sans" w:eastAsia="Fira Sans" w:hAnsi="Fira Sans" w:cs="Fira Sans"/>
                <w:b w:val="0"/>
                <w:bCs w:val="0"/>
                <w:caps w:val="0"/>
                <w:color w:val="787C85"/>
              </w:rPr>
              <w:t>-</w:t>
            </w:r>
            <w:r>
              <w:rPr>
                <w:rStyle w:val="jobdates"/>
                <w:rFonts w:ascii="Fira Sans" w:eastAsia="Fira Sans" w:hAnsi="Fira Sans" w:cs="Fira Sans"/>
                <w:b w:val="0"/>
                <w:bCs w:val="0"/>
                <w:color w:val="787C85"/>
              </w:rPr>
              <w:t>June 2018</w:t>
            </w:r>
            <w:r>
              <w:rPr>
                <w:rStyle w:val="singlecolumnspanpaddedlinenth-child1"/>
                <w:rFonts w:ascii="Fira Sans" w:eastAsia="Fira Sans" w:hAnsi="Fira Sans" w:cs="Fira Sans"/>
                <w:b w:val="0"/>
                <w:bCs w:val="0"/>
                <w:caps w:val="0"/>
                <w:color w:val="787C85"/>
              </w:rPr>
              <w:t xml:space="preserve"> </w:t>
            </w:r>
          </w:p>
          <w:p>
            <w:pPr>
              <w:pStyle w:val="spanpaddedline"/>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jobtitle"/>
                <w:rFonts w:ascii="Fira Sans" w:eastAsia="Fira Sans" w:hAnsi="Fira Sans" w:cs="Fira Sans"/>
                <w:caps w:val="0"/>
                <w:color w:val="000000"/>
              </w:rPr>
              <w:t>Owner and Operator</w:t>
            </w:r>
            <w:r>
              <w:rPr>
                <w:rStyle w:val="span"/>
                <w:rFonts w:ascii="Fira Sans" w:eastAsia="Fira Sans" w:hAnsi="Fira Sans" w:cs="Fira Sans"/>
                <w:b w:val="0"/>
                <w:bCs w:val="0"/>
                <w:caps w:val="0"/>
                <w:color w:val="000000"/>
              </w:rPr>
              <w:t xml:space="preserve"> | </w:t>
            </w:r>
            <w:r>
              <w:rPr>
                <w:rStyle w:val="span"/>
                <w:rFonts w:ascii="Fira Sans" w:eastAsia="Fira Sans" w:hAnsi="Fira Sans" w:cs="Fira Sans"/>
                <w:b w:val="0"/>
                <w:bCs w:val="0"/>
                <w:caps w:val="0"/>
                <w:color w:val="000000"/>
              </w:rPr>
              <w:t>Fern And Hammer</w:t>
            </w:r>
            <w:r>
              <w:rPr>
                <w:rStyle w:val="span"/>
                <w:rFonts w:ascii="Fira Sans" w:eastAsia="Fira Sans" w:hAnsi="Fira Sans" w:cs="Fira Sans"/>
                <w:b w:val="0"/>
                <w:bCs w:val="0"/>
                <w:caps w:val="0"/>
                <w:color w:val="000000"/>
              </w:rPr>
              <w:t xml:space="preserve"> | </w:t>
            </w:r>
            <w:r>
              <w:rPr>
                <w:rStyle w:val="span"/>
                <w:rFonts w:ascii="Fira Sans" w:eastAsia="Fira Sans" w:hAnsi="Fira Sans" w:cs="Fira Sans"/>
                <w:b w:val="0"/>
                <w:bCs w:val="0"/>
                <w:caps w:val="0"/>
                <w:color w:val="000000"/>
              </w:rPr>
              <w:t>Seattle</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WA</w:t>
            </w:r>
          </w:p>
          <w:p>
            <w:pPr>
              <w:pStyle w:val="divdocumentulli"/>
              <w:numPr>
                <w:ilvl w:val="0"/>
                <w:numId w:val="5"/>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Organize and perform development of residential spaces. Procurement of materials, labor, and implementation of most relevant building methods. Direct client involvement typical in projects as well as continuous research in modern building methods. Performance of administrator duties including financing, permitting, business licensing and taxation, and standard administrator responsibilities.</w:t>
            </w:r>
          </w:p>
        </w:tc>
      </w:tr>
    </w:tbl>
    <w:p>
      <w:pPr>
        <w:rPr>
          <w:vanish/>
        </w:rPr>
      </w:pPr>
    </w:p>
    <w:tbl>
      <w:tblPr>
        <w:tblStyle w:val="divdocumentsection"/>
        <w:tblW w:w="0" w:type="auto"/>
        <w:tblCellSpacing w:w="0" w:type="dxa"/>
        <w:shd w:val="clear" w:color="auto" w:fill="FFFFFF"/>
        <w:tblLayout w:type="fixed"/>
        <w:tblCellMar>
          <w:top w:w="320" w:type="dxa"/>
          <w:left w:w="0" w:type="dxa"/>
          <w:bottom w:w="0" w:type="dxa"/>
          <w:right w:w="0" w:type="dxa"/>
        </w:tblCellMar>
        <w:tblLook w:val="05E0"/>
      </w:tblPr>
      <w:tblGrid>
        <w:gridCol w:w="2800"/>
        <w:gridCol w:w="8160"/>
      </w:tblGrid>
      <w:tr>
        <w:tblPrEx>
          <w:tblW w:w="0" w:type="auto"/>
          <w:tblCellSpacing w:w="0" w:type="dxa"/>
          <w:shd w:val="clear" w:color="auto" w:fill="FFFFFF"/>
          <w:tblLayout w:type="fixed"/>
          <w:tblCellMar>
            <w:top w:w="320" w:type="dxa"/>
            <w:left w:w="0" w:type="dxa"/>
            <w:bottom w:w="0" w:type="dxa"/>
            <w:right w:w="0" w:type="dxa"/>
          </w:tblCellMar>
          <w:tblLook w:val="05E0"/>
        </w:tblPrEx>
        <w:trPr>
          <w:tblCellSpacing w:w="0" w:type="dxa"/>
        </w:trPr>
        <w:tc>
          <w:tcPr>
            <w:tcW w:w="2800" w:type="dxa"/>
            <w:noWrap w:val="0"/>
            <w:tcMar>
              <w:top w:w="320" w:type="dxa"/>
              <w:left w:w="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0"/>
              <w:ind w:left="0" w:right="0"/>
              <w:rPr>
                <w:rStyle w:val="divdocumentdivheading"/>
                <w:rFonts w:ascii="Fira Sans" w:eastAsia="Fira Sans" w:hAnsi="Fira Sans" w:cs="Fira Sans"/>
                <w:b/>
                <w:bCs/>
                <w:caps/>
                <w:color w:val="000000"/>
                <w:sz w:val="26"/>
                <w:szCs w:val="26"/>
                <w:bdr w:val="none" w:sz="0" w:space="0" w:color="auto"/>
                <w:vertAlign w:val="baseline"/>
              </w:rPr>
            </w:pPr>
            <w:r>
              <w:rPr>
                <w:rStyle w:val="divdocumentdivheading"/>
                <w:rFonts w:ascii="Fira Sans" w:eastAsia="Fira Sans" w:hAnsi="Fira Sans" w:cs="Fira Sans"/>
                <w:b/>
                <w:bCs/>
                <w:caps/>
                <w:color w:val="000000"/>
                <w:bdr w:val="none" w:sz="0" w:space="0" w:color="auto"/>
                <w:vertAlign w:val="baseline"/>
              </w:rPr>
              <w:t>Education</w:t>
            </w:r>
          </w:p>
        </w:tc>
        <w:tc>
          <w:tcPr>
            <w:tcW w:w="8160" w:type="dxa"/>
            <w:noWrap w:val="0"/>
            <w:tcMar>
              <w:top w:w="320" w:type="dxa"/>
              <w:left w:w="0" w:type="dxa"/>
              <w:bottom w:w="0" w:type="dxa"/>
              <w:right w:w="0" w:type="dxa"/>
            </w:tcMar>
            <w:vAlign w:val="top"/>
            <w:hideMark/>
          </w:tcPr>
          <w:p>
            <w:pPr>
              <w:pStyle w:val="divdocumentsinglecolumn"/>
              <w:pBdr>
                <w:top w:val="none" w:sz="0" w:space="0" w:color="auto"/>
                <w:left w:val="none" w:sz="0" w:space="0" w:color="auto"/>
                <w:bottom w:val="none" w:sz="0" w:space="0" w:color="auto"/>
                <w:right w:val="none" w:sz="0" w:space="0" w:color="auto"/>
              </w:pBdr>
              <w:spacing w:before="0" w:line="340" w:lineRule="atLeast"/>
              <w:ind w:left="0" w:right="0"/>
              <w:rPr>
                <w:rStyle w:val="divdocumentdivparagraphWrapper"/>
                <w:rFonts w:ascii="Fira Sans" w:eastAsia="Fira Sans" w:hAnsi="Fira Sans" w:cs="Fira Sans"/>
                <w:bdr w:val="none" w:sz="0" w:space="0" w:color="auto"/>
                <w:vertAlign w:val="baseline"/>
              </w:rPr>
            </w:pPr>
            <w:r>
              <w:rPr>
                <w:rStyle w:val="span"/>
                <w:rFonts w:ascii="Fira Sans" w:eastAsia="Fira Sans" w:hAnsi="Fira Sans" w:cs="Fira Sans"/>
                <w:b w:val="0"/>
                <w:bCs w:val="0"/>
                <w:caps/>
                <w:color w:val="787C85"/>
              </w:rPr>
              <w:t>December 2020</w:t>
            </w:r>
            <w:r>
              <w:rPr>
                <w:rStyle w:val="singlecolumnspanpaddedlinenth-child1"/>
                <w:rFonts w:ascii="Fira Sans" w:eastAsia="Fira Sans" w:hAnsi="Fira Sans" w:cs="Fira Sans"/>
                <w:b w:val="0"/>
                <w:bCs w:val="0"/>
                <w:caps/>
                <w:color w:val="787C85"/>
              </w:rPr>
              <w:t xml:space="preserve"> </w:t>
            </w:r>
          </w:p>
          <w:p>
            <w:pPr>
              <w:pStyle w:val="spanpaddedline"/>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degree"/>
                <w:rFonts w:ascii="Fira Sans" w:eastAsia="Fira Sans" w:hAnsi="Fira Sans" w:cs="Fira Sans"/>
                <w:caps w:val="0"/>
                <w:color w:val="000000"/>
              </w:rPr>
              <w:t>Certificate</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 xml:space="preserve">Full Stack Developer </w:t>
            </w:r>
          </w:p>
          <w:p>
            <w:pPr>
              <w:pStyle w:val="spanpaddedline"/>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span"/>
                <w:rFonts w:ascii="Fira Sans" w:eastAsia="Fira Sans" w:hAnsi="Fira Sans" w:cs="Fira Sans"/>
                <w:b w:val="0"/>
                <w:bCs w:val="0"/>
                <w:caps w:val="0"/>
                <w:color w:val="000000"/>
              </w:rPr>
              <w:t>The Tech Academy</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Portland, Or</w:t>
            </w:r>
            <w:r>
              <w:rPr>
                <w:rStyle w:val="divdocumentdivparagraphWrapper"/>
                <w:rFonts w:ascii="Fira Sans" w:eastAsia="Fira Sans" w:hAnsi="Fira Sans" w:cs="Fira Sans"/>
                <w:bdr w:val="none" w:sz="0" w:space="0" w:color="auto"/>
                <w:vertAlign w:val="baseline"/>
              </w:rPr>
              <w:t xml:space="preserve"> </w:t>
            </w:r>
          </w:p>
          <w:p>
            <w:pPr>
              <w:pStyle w:val="p"/>
              <w:spacing w:before="0" w:after="0" w:line="340" w:lineRule="atLeast"/>
              <w:ind w:left="0" w:right="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A 1000 hr+ boot camp providing a comprehensive overview of software development with courses in C#, MVC, Python, Django, JavaScript/JQuery, SQL/TSQL(MS SQL Server), HTML5, CSS3, AJAX/XML, Source Control(Git &amp; GitHub), Agile/Scrum Methodologies, OOP, fundamentals of computer technologies.</w:t>
            </w:r>
          </w:p>
          <w:p>
            <w:pPr>
              <w:pStyle w:val="divdocumentsinglecolumn"/>
              <w:pBdr>
                <w:top w:val="none" w:sz="0" w:space="0" w:color="auto"/>
                <w:left w:val="none" w:sz="0" w:space="0" w:color="auto"/>
                <w:bottom w:val="none" w:sz="0" w:space="0" w:color="auto"/>
                <w:right w:val="none" w:sz="0" w:space="0" w:color="auto"/>
              </w:pBdr>
              <w:spacing w:before="220" w:line="340" w:lineRule="atLeast"/>
              <w:ind w:left="0" w:right="0"/>
              <w:rPr>
                <w:rStyle w:val="divdocumentdivparagraphWrapper"/>
                <w:rFonts w:ascii="Fira Sans" w:eastAsia="Fira Sans" w:hAnsi="Fira Sans" w:cs="Fira Sans"/>
                <w:bdr w:val="none" w:sz="0" w:space="0" w:color="auto"/>
                <w:vertAlign w:val="baseline"/>
              </w:rPr>
            </w:pPr>
            <w:r>
              <w:rPr>
                <w:rStyle w:val="span"/>
                <w:rFonts w:ascii="Fira Sans" w:eastAsia="Fira Sans" w:hAnsi="Fira Sans" w:cs="Fira Sans"/>
                <w:b w:val="0"/>
                <w:bCs w:val="0"/>
                <w:caps/>
                <w:color w:val="787C85"/>
              </w:rPr>
              <w:t>May 2015</w:t>
            </w:r>
            <w:r>
              <w:rPr>
                <w:rStyle w:val="singlecolumnspanpaddedlinenth-child1"/>
                <w:rFonts w:ascii="Fira Sans" w:eastAsia="Fira Sans" w:hAnsi="Fira Sans" w:cs="Fira Sans"/>
                <w:b w:val="0"/>
                <w:bCs w:val="0"/>
                <w:caps/>
                <w:color w:val="787C85"/>
              </w:rPr>
              <w:t xml:space="preserve"> </w:t>
            </w:r>
          </w:p>
          <w:p>
            <w:pPr>
              <w:pStyle w:val="spanpaddedline"/>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degree"/>
                <w:rFonts w:ascii="Fira Sans" w:eastAsia="Fira Sans" w:hAnsi="Fira Sans" w:cs="Fira Sans"/>
                <w:caps w:val="0"/>
                <w:color w:val="000000"/>
              </w:rPr>
              <w:t>Bachelor of Arts</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Communications And Political Science</w:t>
            </w:r>
          </w:p>
          <w:p>
            <w:pPr>
              <w:pStyle w:val="spanpaddedline"/>
              <w:spacing w:before="0" w:after="0" w:line="340" w:lineRule="atLeast"/>
              <w:ind w:left="0" w:right="0"/>
              <w:rPr>
                <w:rStyle w:val="divdocumentdivparagraphWrapper"/>
                <w:rFonts w:ascii="Fira Sans" w:eastAsia="Fira Sans" w:hAnsi="Fira Sans" w:cs="Fira Sans"/>
                <w:bdr w:val="none" w:sz="0" w:space="0" w:color="auto"/>
                <w:vertAlign w:val="baseline"/>
              </w:rPr>
            </w:pPr>
            <w:r>
              <w:rPr>
                <w:rStyle w:val="span"/>
                <w:rFonts w:ascii="Fira Sans" w:eastAsia="Fira Sans" w:hAnsi="Fira Sans" w:cs="Fira Sans"/>
                <w:b w:val="0"/>
                <w:bCs w:val="0"/>
                <w:caps w:val="0"/>
                <w:color w:val="000000"/>
              </w:rPr>
              <w:t>SUNY College At Brockport</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Brockport</w:t>
            </w:r>
            <w:r>
              <w:rPr>
                <w:rStyle w:val="span"/>
                <w:rFonts w:ascii="Fira Sans" w:eastAsia="Fira Sans" w:hAnsi="Fira Sans" w:cs="Fira Sans"/>
                <w:b w:val="0"/>
                <w:bCs w:val="0"/>
                <w:caps w:val="0"/>
                <w:color w:val="000000"/>
              </w:rPr>
              <w:t xml:space="preserve">, </w:t>
            </w:r>
            <w:r>
              <w:rPr>
                <w:rStyle w:val="span"/>
                <w:rFonts w:ascii="Fira Sans" w:eastAsia="Fira Sans" w:hAnsi="Fira Sans" w:cs="Fira Sans"/>
                <w:b w:val="0"/>
                <w:bCs w:val="0"/>
                <w:caps w:val="0"/>
                <w:color w:val="000000"/>
              </w:rPr>
              <w:t>NY</w:t>
            </w:r>
          </w:p>
          <w:p>
            <w:pPr>
              <w:pStyle w:val="p"/>
              <w:spacing w:before="0" w:after="0" w:line="340" w:lineRule="atLeast"/>
              <w:ind w:left="0" w:right="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Focus of my Double Bachelors</w:t>
            </w:r>
          </w:p>
          <w:p>
            <w:pPr>
              <w:pStyle w:val="p"/>
              <w:spacing w:before="0" w:after="0" w:line="340" w:lineRule="atLeast"/>
              <w:ind w:left="0" w:right="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Communications - Mass Media, Interpersonal, Public, Persuasion tactics.</w:t>
            </w:r>
          </w:p>
          <w:p>
            <w:pPr>
              <w:pStyle w:val="p"/>
              <w:spacing w:before="0" w:after="0" w:line="340" w:lineRule="atLeast"/>
              <w:ind w:left="0" w:right="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Political Sciences - Law and Legal Procedure, Constitutional Law, Comparative Politics.</w:t>
            </w:r>
          </w:p>
          <w:p>
            <w:pPr>
              <w:pStyle w:val="p"/>
              <w:spacing w:before="0" w:after="0" w:line="340" w:lineRule="atLeast"/>
              <w:ind w:left="0" w:right="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Noted Achievements</w:t>
            </w:r>
          </w:p>
          <w:p>
            <w:pPr>
              <w:pStyle w:val="divdocumentulli"/>
              <w:numPr>
                <w:ilvl w:val="0"/>
                <w:numId w:val="6"/>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Dean's List with Honors</w:t>
            </w:r>
          </w:p>
          <w:p>
            <w:pPr>
              <w:pStyle w:val="divdocumentulli"/>
              <w:numPr>
                <w:ilvl w:val="0"/>
                <w:numId w:val="6"/>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Graduated cum laude</w:t>
            </w:r>
          </w:p>
          <w:p>
            <w:pPr>
              <w:pStyle w:val="divdocumentulli"/>
              <w:numPr>
                <w:ilvl w:val="0"/>
                <w:numId w:val="6"/>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Resident Assistant</w:t>
            </w:r>
          </w:p>
          <w:p>
            <w:pPr>
              <w:pStyle w:val="divdocumentulli"/>
              <w:numPr>
                <w:ilvl w:val="0"/>
                <w:numId w:val="6"/>
              </w:numPr>
              <w:spacing w:before="0" w:after="0" w:line="340" w:lineRule="atLeast"/>
              <w:ind w:left="460" w:right="0" w:hanging="210"/>
              <w:rPr>
                <w:rStyle w:val="span"/>
                <w:rFonts w:ascii="Fira Sans" w:eastAsia="Fira Sans" w:hAnsi="Fira Sans" w:cs="Fira Sans"/>
                <w:b w:val="0"/>
                <w:bCs w:val="0"/>
                <w:caps w:val="0"/>
                <w:color w:val="000000"/>
                <w:bdr w:val="none" w:sz="0" w:space="0" w:color="auto"/>
                <w:vertAlign w:val="baseline"/>
              </w:rPr>
            </w:pPr>
            <w:r>
              <w:rPr>
                <w:rStyle w:val="span"/>
                <w:rFonts w:ascii="Fira Sans" w:eastAsia="Fira Sans" w:hAnsi="Fira Sans" w:cs="Fira Sans"/>
                <w:b w:val="0"/>
                <w:bCs w:val="0"/>
                <w:caps w:val="0"/>
                <w:color w:val="000000"/>
                <w:bdr w:val="none" w:sz="0" w:space="0" w:color="auto"/>
                <w:vertAlign w:val="baseline"/>
              </w:rPr>
              <w:t>Cheif Justice in Student Government</w:t>
            </w:r>
          </w:p>
        </w:tc>
      </w:tr>
    </w:tbl>
    <w:p>
      <w:pPr>
        <w:rPr>
          <w:rStyle w:val="span"/>
          <w:rFonts w:ascii="Fira Sans" w:eastAsia="Fira Sans" w:hAnsi="Fira Sans" w:cs="Fira Sans"/>
        </w:rPr>
      </w:pPr>
    </w:p>
    <w:sectPr>
      <w:pgSz w:w="12240" w:h="15840"/>
      <w:pgMar w:top="480" w:right="640" w:bottom="480" w:left="64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sig w:usb0="00000000" w:usb1="00000000" w:usb2="00000000" w:usb3="00000000" w:csb0="00000001" w:csb1="00000000"/>
    <w:embedRegular r:id="rId1" w:fontKey="{C3115691-57F0-4F38-BAC2-B81301C6EBFA}"/>
    <w:embedBold r:id="rId2" w:fontKey="{99CF0FC2-F319-4EBE-A481-E40FF1F1C8AD}"/>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hd w:val="clear" w:color="auto" w:fill="FFFFFF"/>
      <w:spacing w:line="340" w:lineRule="atLeast"/>
    </w:pPr>
    <w:rPr>
      <w:color w:val="000000"/>
      <w:shd w:val="clear" w:color="auto" w:fill="FFFFFF"/>
    </w:rPr>
  </w:style>
  <w:style w:type="paragraph" w:customStyle="1" w:styleId="divdocumentdivfirstsection">
    <w:name w:val="div_document_div_firstsection"/>
    <w:basedOn w:val="Normal"/>
    <w:pPr>
      <w:pBdr>
        <w:top w:val="none" w:sz="0" w:space="0" w:color="auto"/>
      </w:pBdr>
    </w:p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940" w:lineRule="atLeast"/>
      <w:jc w:val="left"/>
    </w:pPr>
    <w:rPr>
      <w:b/>
      <w:bCs/>
      <w:caps/>
      <w:color w:val="000000"/>
      <w:sz w:val="74"/>
      <w:szCs w:val="7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pPr>
      <w:pBdr>
        <w:top w:val="none" w:sz="0" w:space="0" w:color="auto"/>
      </w:pBdr>
    </w:pPr>
  </w:style>
  <w:style w:type="paragraph" w:customStyle="1" w:styleId="divdocumentdivPARAGRAPHCNTC">
    <w:name w:val="div_document_div_PARAGRAPH_CNTC"/>
    <w:basedOn w:val="Normal"/>
    <w:pPr>
      <w:pBdr>
        <w:bottom w:val="single" w:sz="40" w:space="15" w:color="D0021B"/>
      </w:pBdr>
    </w:pPr>
  </w:style>
  <w:style w:type="paragraph" w:customStyle="1" w:styleId="divaddress">
    <w:name w:val="div_address"/>
    <w:basedOn w:val="div"/>
    <w:pPr>
      <w:spacing w:line="440" w:lineRule="atLeast"/>
      <w:jc w:val="left"/>
    </w:pPr>
    <w:rPr>
      <w:caps/>
      <w:color w:val="787C85"/>
      <w:sz w:val="24"/>
      <w:szCs w:val="24"/>
    </w:rPr>
  </w:style>
  <w:style w:type="paragraph" w:customStyle="1" w:styleId="divdocumentsectionSECTIONALNK">
    <w:name w:val="div_document_section_SECTION_ALNK"/>
    <w:basedOn w:val="Normal"/>
    <w:rPr>
      <w:color w:val="787C85"/>
    </w:rPr>
  </w:style>
  <w:style w:type="paragraph" w:customStyle="1" w:styleId="adnlLnks">
    <w:name w:val="adnlLnks"/>
    <w:basedOn w:val="Normal"/>
    <w:pPr>
      <w:spacing w:line="440" w:lineRule="atLeast"/>
      <w:jc w:val="left"/>
    </w:pPr>
    <w:rPr>
      <w:caps/>
      <w:color w:val="787C85"/>
      <w:sz w:val="24"/>
      <w:szCs w:val="24"/>
    </w:rPr>
  </w:style>
  <w:style w:type="character" w:customStyle="1" w:styleId="sprtr">
    <w:name w:val="sprtr"/>
    <w:basedOn w:val="DefaultParagraphFont"/>
  </w:style>
  <w:style w:type="character" w:customStyle="1" w:styleId="divdocumentdivheading">
    <w:name w:val="div_document_div_heading"/>
    <w:basedOn w:val="DefaultParagraphFont"/>
  </w:style>
  <w:style w:type="paragraph" w:customStyle="1" w:styleId="divdocumentdivheadingParagraph">
    <w:name w:val="div_document_div_heading Paragraph"/>
    <w:basedOn w:val="Normal"/>
  </w:style>
  <w:style w:type="paragraph" w:customStyle="1" w:styleId="divdocumentdivsectiontitle">
    <w:name w:val="div_document_div_sectiontitle"/>
    <w:basedOn w:val="Normal"/>
    <w:pPr>
      <w:spacing w:line="260" w:lineRule="atLeast"/>
    </w:pPr>
    <w:rPr>
      <w:sz w:val="26"/>
      <w:szCs w:val="26"/>
    </w:rPr>
  </w:style>
  <w:style w:type="character" w:customStyle="1" w:styleId="divdocumentdivparagraphWrapper">
    <w:name w:val="div_document_div_paragraphWrapper"/>
    <w:basedOn w:val="DefaultParagraphFont"/>
    <w:rPr>
      <w:b w:val="0"/>
      <w:bCs w:val="0"/>
      <w:caps w:val="0"/>
      <w:color w:val="00000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
    <w:name w:val="div_document_section"/>
    <w:basedOn w:val="TableNormal"/>
    <w:tblPr/>
  </w:style>
  <w:style w:type="paragraph" w:customStyle="1" w:styleId="divdocumentulli">
    <w:name w:val="div_document_ul_li"/>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dates">
    <w:name w:val="jobdates"/>
    <w:basedOn w:val="DefaultParagraphFont"/>
    <w:rPr>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jobtitle">
    <w:name w:val="jobtitle"/>
    <w:basedOn w:val="DefaultParagraphFont"/>
    <w:rPr>
      <w:b/>
      <w:bCs/>
    </w:rPr>
  </w:style>
  <w:style w:type="character" w:customStyle="1" w:styleId="degree">
    <w:name w:val="degree"/>
    <w:basedOn w:val="DefaultParagraphFont"/>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Nathaniel Reister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f257fd8b-054e-4cf0-b11d-b299dc059713</vt:lpwstr>
  </property>
  <property fmtid="{D5CDD505-2E9C-101B-9397-08002B2CF9AE}" pid="3" name="x1ye=0">
    <vt:lpwstr>oD4AAB+LCAAAAAAABAAVm8VyrGAQRh+IBW5LYHB32eHuztPf3MoqU6Gm6L/763OGCYcQHE/8EApDfn8/PM9wfy/8BBqHGBiBqZ3OHdUMTSBo/GUW+rQ9uU50R1I6PGMakKcHQfIGJDxb9BDTJua6ahwya7tCAcYYqYSSKFgAZ/tErJOPvjLRnAZ7vJnr/673pQDyZUFXe+XbLS5fGf3dPTSzxo4p6NmTZBWtovF7XV+RvBm/n7bHpRiJpfqFics</vt:lpwstr>
  </property>
  <property fmtid="{D5CDD505-2E9C-101B-9397-08002B2CF9AE}" pid="4" name="x1ye=1">
    <vt:lpwstr>PhvcmF+tXrEwwKUhVLmjrDDpQ1SrLy3AMtrJvhJq4ff63h7ZVtoQRw5bJrzwbHC1/Ry2UKQghrfdIXTE/y4BCCtgJhRek2RrnLm7M+iYAG5lKxH48LvjEPq+oOr6lg5a+kdo41lV8ZBCOTTeFX1OSctX6/d1WxiOhSp0kjrSulqnuqI9b/3z9ZmOQnvVk9Kr1A3Nse97HcHXBmY7PdQzkr0wA77a8vBKicxsuP/yw4+/t047iEjNvjzCLVizBZp</vt:lpwstr>
  </property>
  <property fmtid="{D5CDD505-2E9C-101B-9397-08002B2CF9AE}" pid="5" name="x1ye=10">
    <vt:lpwstr>9LedBwBknHn5zhhD7g2d84to9RL6hvpStp6Wf5OT9kpLvhqYWcLRhwrW+Wq/QiuJRy2i5mqqdwCGfH4PGA9U7JUbwdD6vu4GKRFmDoUkvaSeRiUIN1v/2Aqeb7btDt2zUFLQfwGNtXvJDzxyRW9ukmhGqu/vr5qVLb5fE0R4mGW+mPKDz9GJ9S4RPlki3HQ7VxDztKuvCeS+Am3r8wU26Gz36aDKQ80vbD9rs0iW2V6g+6FBbZCnM5+TGHIhRcO</vt:lpwstr>
  </property>
  <property fmtid="{D5CDD505-2E9C-101B-9397-08002B2CF9AE}" pid="6" name="x1ye=11">
    <vt:lpwstr>NNPf3kJvIER/uSBVKoyye8AbsvrxJvIjM5wOzD4AN1Wcz7o1khAjH66lrR5tBSGt5+HN/7dNqe40VVvaz2UK1RoulJAHkHJvUJfoHw2pq/ei49SzN5067eQNukA+m/c+9Lk7e9vh5yytrlelUV39rhIMc8h0REvb2YwKh7IPSPS+PoQjpvf36TpDll4RFLrQBCbxWqRSbSnkG7Z7VAPtV4t9NGYUtJlYAaQY2MFDNRd8RJVfXv8ktxpRdeEAbvz</vt:lpwstr>
  </property>
  <property fmtid="{D5CDD505-2E9C-101B-9397-08002B2CF9AE}" pid="7" name="x1ye=12">
    <vt:lpwstr>YDmsvScQ5NR8e/NhiThG8/AW47ASafTTh3apUdHwATUaUZOP/D4eneUtWeE4wWOvcSUWKAtMtQ5oR5DAV4fV013v4xul0Qq2oKvmFy9hEC3sqc9o4df5FWL4ecBf3cFNPlZyTl1LeMPf34SVbZKfWQRcwo5S0rLiDigfGq0mRYAdEVLJhOMmSvz8aUORK5sQJezZ9qX4R488pxrby3OX1tke5j5ZCLQs1NuPcFxK+AoLMBgRyBNlbs4OtbhhwrP</vt:lpwstr>
  </property>
  <property fmtid="{D5CDD505-2E9C-101B-9397-08002B2CF9AE}" pid="8" name="x1ye=13">
    <vt:lpwstr>pqUlJsSrsXxfePxaoNRdjbUjF+K5MFpxyGn04SItUpA4Pt1fWwb9BpZlbMwB5MpDEDK0ahzmOF0n8aiOlxws6qtPJ1WZIbKM5C+pcF0aeABHyL7ZIxCp7N5RYygfhMArIB6y+0TtwA0tNJLRE921JbSArOgQJc38OPRWtPyzSpp8ELl6w04TZE5plCMBjpH9kpSNS83dOmobQHGKqb+xVcfOr5gKSZwih3/Vw9nuEgy4ad+FDbSe7huyMG7C/xz</vt:lpwstr>
  </property>
  <property fmtid="{D5CDD505-2E9C-101B-9397-08002B2CF9AE}" pid="9" name="x1ye=14">
    <vt:lpwstr>6FWJ2/hbRvXR5zbAFtx8V98ECb6AxMSFeFZ/0nUpCMWSD10fahVkqvJSdLMbNa1zJv3L/e7a8HBwuhBQFtyqNBmBNffavVEObJLXb6M4844vFbZokBqAM3C1c3JewWd+E4GJ70fhjWXWosfZC/lkMrr3JyNH87oobnrhyy5v6DRORx7cmi6f6ciqPdKCR1drYKLX36nX+0rNZg72nHRsN1gpub6X0kNOjEIiUtosj2/RrJxbouGPZtpNa8pCumv</vt:lpwstr>
  </property>
  <property fmtid="{D5CDD505-2E9C-101B-9397-08002B2CF9AE}" pid="10" name="x1ye=15">
    <vt:lpwstr>37fWhY/0j1n5pUHTLPDw/dtftSeoPxuzI/xIxZ+ez2aFSeAf1UrenMd80V09niu0rLHCqkPpOdC1vHPUD4qTa6ZGWeKGBRnkyDCPOdmij5ABUua2R4zwyIRlWZbqv7Am12UREktYDvch37wzW5hLS7cyFP5KT4LoL0ZKEQmtTWu/HAXhdF0gmBdgLN+D4ZyWFDUiUCzLt3ARb+JfcX9fKtiy/EWQAe6qEIM1lxQx3IrDQiPB3A7JPFy36qu8Z//</vt:lpwstr>
  </property>
  <property fmtid="{D5CDD505-2E9C-101B-9397-08002B2CF9AE}" pid="11" name="x1ye=16">
    <vt:lpwstr>QJOu/DR46C8Ww5s6qzVU/Uu3CtIh13kCQOSsTOnsE106s4z+vHmcP666XYrpbA3123M5iCsy9FE1z1++/5Vis4PtEeeCPdfszl+LmKINLjQeSS3QoH4tjrsinm+8XCSs8uQshSNg8ENXXzeQaq+UP3DiafMU7jrpKVY15GASb+KPogQiDzcDG0oE2AOHIP64Q3WODnZiINrMkKtcldqH2LfTr1VuYTAJ/AwmFr9xErkVK4XnIefIlKkJPnjyoHx</vt:lpwstr>
  </property>
  <property fmtid="{D5CDD505-2E9C-101B-9397-08002B2CF9AE}" pid="12" name="x1ye=17">
    <vt:lpwstr>j6c90OfbKTGD0lp20kcArrKpHoxtIvPI3uH8UUe+ARqMliLIO5dMKq7NAMP2KUoRQNOQbv81GgFJL6e3h6TE+FaGSXiuhalV/+qCupFQ4gg9/+o9FxU630iGa6GXxMghEoOTLCdU3HLPeuuMQ/+QQGj5F/yNuvkmO4Vij/xDwXezMt/KfnsBSu1eBv7ehzJTXvXcnpFyA5MLHFCdh725S4/yWyGEcxfeKlcd3DlsOPdTQGm4wMNWHywxG27ikud</vt:lpwstr>
  </property>
  <property fmtid="{D5CDD505-2E9C-101B-9397-08002B2CF9AE}" pid="13" name="x1ye=18">
    <vt:lpwstr>HwoNOkihcZtqObgEgnrJqSMfzNMS8drTYU9gPVJRljiP1XR2rC+N/5EnTpLn+OJWz2EXYCotCEqutNIU2G5DPkkmWjQwQeh0ELzbWd3VYiJUWedb1v81E1nXtYdEeCQdN/0iL540CQBh2cwrCRVNEifohpK1oeZ3k94fPDL0xQzBL/OXD6GMHzVp3eOwzg2pyhKpQU0+uo7ChyIOnO2f0fTxxCI8EZcuY1qf9pnvINM5E1ojy4LIJz9CljS4nWW</vt:lpwstr>
  </property>
  <property fmtid="{D5CDD505-2E9C-101B-9397-08002B2CF9AE}" pid="14" name="x1ye=19">
    <vt:lpwstr>/rQMBil4h6oFBDL82r8urMNWI0p+4VWRsJS7bG+cgWJZohC8Xy4yuHPCy0kUn4VmKbDFgWlFGyGW8cBfG6J3U1QLMOEGLp8j0A4it666NuCeZfY5GylY3af6U+ahFPoaKpRPKaiEmMbU9gUYS/MsS8/RLPnPPRz/ZWPWCKrYczJv+2ThA0oFc/reOb6ByZaYGjrU/0UoRapG6yRl4RMbtJI8snnrWi1k4ZZhNrXmF+Rc//Ah1Q7oIMess8Dp9ii</vt:lpwstr>
  </property>
  <property fmtid="{D5CDD505-2E9C-101B-9397-08002B2CF9AE}" pid="15" name="x1ye=2">
    <vt:lpwstr>yrYPjJE4niIYxRjvjWGsBKtRGjHYW5DGZz45rorXsdYW7migZvM6YdJRTbt+A+4s+noqj8SQihre3EuGULHGewTMBBUuicJ92u1nHxe8YfyqEepU/X6TgdCKAfQTEjJOhf9CPiUo5DcFHeIyupLknWLWegWoEDbNEl+n3pm88oGG5AHatOgdBxYQThSp1xNxe0I+dkbOPK9cifnItm2C/9Vzo5zgVQnnS3Lt/OOKnANHcBO5CxpsQLmadIio/CP</vt:lpwstr>
  </property>
  <property fmtid="{D5CDD505-2E9C-101B-9397-08002B2CF9AE}" pid="16" name="x1ye=20">
    <vt:lpwstr>Zg82ogs41K+Cw9iHCFlJ7nKERAnifQJoRQgPhgPdB+qJWhEMiSSAqJV5aMlJzyNWKbINMQ4O4CqtMK4xARkjGPdZYz/eP1vU/34NewakKFK+oixn3VZ3FJKCFWe6kS5P7sHescpEHX7HLWVX7Iz8WVZtQVrCYpB1ohr/KIC4KsGGSPJTYFvc3n8Nsv3RmQvNbeafhA1f61/0UepedAGYRvcotO8rZ5Bvfwrqxrm44X/MV5wg4byEY3WekcB4zRR</vt:lpwstr>
  </property>
  <property fmtid="{D5CDD505-2E9C-101B-9397-08002B2CF9AE}" pid="17" name="x1ye=21">
    <vt:lpwstr>62/6eWfDnYnRW5eMrcl2oOML8myVHxnODh4D57NLTQVqbnhWUG8ranWq81NXSnypYeh7QH7GwD5tNcssyQ0I2f7Gbbhw/vPv98vSRAEB3iaxR/CVLHuxzj0QNbXPcht8Tb957pMxA+1djniY+z29IVbkzpgoT9YfbHHO+sOoOTDBJRG65k+3SQduA6bI66bWPpOkxD9086Ap1lD4kivQw6KCNgHbDod8oxcZ8SdbM3X0d7t8GWkj958SalmtM43</vt:lpwstr>
  </property>
  <property fmtid="{D5CDD505-2E9C-101B-9397-08002B2CF9AE}" pid="18" name="x1ye=22">
    <vt:lpwstr>DanmFu4G/LbTdgtYE1ExsRxSFRKGJycLbC5RpED4IshR076fMIU3nEw2T8WneuQa70RtkRwQ6dTP4tlT3FcFlAIQ2oC9lecIcdSwqeHKlqWnbC20PIRhzhX/KR7L9FwiixIvzQcJKpaVF4tTprOeSuQrDl/evwYMthhPNTAajXNwZhFcJB1LPB2YlKoVXnXffTplY+dwVgW7A46j43HUuDL279osuijnyJaEr3NAJ+rAbGLO/KVKOWJ08qCp1Jv</vt:lpwstr>
  </property>
  <property fmtid="{D5CDD505-2E9C-101B-9397-08002B2CF9AE}" pid="19" name="x1ye=23">
    <vt:lpwstr>JfM1pKGk7SyE+dGCOb9rZES5/TlEue++4tmd57lK7OnmZDqybCevh3i6yf3I548etGmzRGoJDQ+8V0W+HqYrECrnBbvrtnRhB+NhyylB3yjmgbeJyY5Fqc+zTGjD7yExCKbCsAOK9kQwbScCqJG8IPVnWH9OXrUob3Xo1YsOzGp3hUt4T4XSUJ0HWp7TPAZxuIA3dwW4lGp5CepG9oWMNzo+MR2x413k58x+GaicS7hUrSpjGfoRmQIRuJ0r25u</vt:lpwstr>
  </property>
  <property fmtid="{D5CDD505-2E9C-101B-9397-08002B2CF9AE}" pid="20" name="x1ye=24">
    <vt:lpwstr>LCwY/cEXRyLbMf18tlyAU/J+xKPqNkPJSziNRrQ+VgVZi8dXMQdu1w9AkqrW8i6q5ufkpVfousBfX0HZy7IU2HN3N8gGsF3aj/g2m3k7eEkVXV2ugno3Hm1X2VRESnFFiqhLhBx2V+30Zyc4h0X3eRrzvtY04IIOfNNrrvr8c62mFM03CRMRWe51GZLWb1TNrNgbWY0nljZiPSNBejDlmBk8esrLsCbz+SydttWW0Rpuk2vfRecbuXbbXX/W7NA</vt:lpwstr>
  </property>
  <property fmtid="{D5CDD505-2E9C-101B-9397-08002B2CF9AE}" pid="21" name="x1ye=25">
    <vt:lpwstr>pNr6Le0PN7wO0VZVnFIzmhi0ahboaoFAraPlMfmn8nJF7VBqdsU0627QGwPl9R6/JZR6oUN0efysfiNBhoB8kcdENs6V88dwdpEp4JpKvzcnDpiURWl6TKh8iUh3IBdjHfcxcVMNatfMo0ZmzSMgotEHxqRthMxM3r+mq6VMvoc8tjBpe8VUR4X1mZVBR7e0wPcX0nIRpRjSDUSrGVo4+f+LP6TWxCskG0RVCFMIKwtTo6kialkHz+rOXBdwgVF</vt:lpwstr>
  </property>
  <property fmtid="{D5CDD505-2E9C-101B-9397-08002B2CF9AE}" pid="22" name="x1ye=26">
    <vt:lpwstr>yUgGGmQ1nGKXlEZlE0mF/6gOIq/EXsRF2K+U+IBVmfZXGdXb61u1x4u0Pf4wG+N/IbxjItvHXWJVI0a9Zjc711qL9DtP6mFifNQUKkBSZb6jdpPVMkMznLwk+enmtoA1vlaG0loKdtlTOhzl+d+A0Q0sZhxM60yqRbRAbwG0fCaM8PTUqbuYgcMU79XmLXzURsUCyc6Zi16n5Z8/Ngrum3gMAkxfMw3BSNoxDi+g9EHd3yzrTG+3E9+IWDbNnZq</vt:lpwstr>
  </property>
  <property fmtid="{D5CDD505-2E9C-101B-9397-08002B2CF9AE}" pid="23" name="x1ye=27">
    <vt:lpwstr>1bKBziwKtr2DmIy+p++DSqvw1qzewUgaVUMqw+d5NZfPkWPipdAj9wfq0WMyoZ+S6VITuIY2k32aTusW7hJy2IPXLXrkUVjNm40cdEf8xrpPUCg9dcF7iHnAJ/+4NOMCSmHdSpU4DnkJbjgpmL/a/SA5JKXruo1LOW6Nm3DWasXauT2zRjeGcWP7ttPiutkJrgLDGbRRappvm6hJ8OJAdj3wIAT0n+loUvaiySBO4fxpheNpnlRhMx4ZYMJr04R</vt:lpwstr>
  </property>
  <property fmtid="{D5CDD505-2E9C-101B-9397-08002B2CF9AE}" pid="24" name="x1ye=28">
    <vt:lpwstr>5rEHykAB1qq1xds9yVOO/NsR+mqoN3KlkxlqImcbWNqKl4D+9nEwJ5FCWPNwW5pknpFYwtEPC9EU084kN2TLEqvJUqPHoJYtIlyfQU2bMcfd6cgeNReIHFCrtQl+wPNagbvkMFdjN6tzAvAeXFz/VO95vopbTOQ3k/R6bqHP2kIslgoZxhs5YSIfZRNswzm5Co8t2/4iloDLT6JjLJLlfjILoTubeLT77BCVBkr3BSnJyVlxgPHVrv3CVpIAURN</vt:lpwstr>
  </property>
  <property fmtid="{D5CDD505-2E9C-101B-9397-08002B2CF9AE}" pid="25" name="x1ye=29">
    <vt:lpwstr>VbChKGF+QlN1K0sup1FIc+HgLyPvWr7IlSQ5gwbHbOqB72AIovxGMmejqopnyNAd9eHyF4g+u9nG3w1Z1d+Mr2HqFKgl4vcMOhjdqKhpAniVzG3acjrrgvT5vV9IApnYPBS57FOMuVH8XihnydGwpAt6LKZgLmmdRYnD6Q7IXdM73dDrHrb+O/zv0anENCj7Oiska3marL3uOC/34UOKGLLes6KbFNfWTWGKpPf9bT1qlXRvjrDD2DqLiJevkx2</vt:lpwstr>
  </property>
  <property fmtid="{D5CDD505-2E9C-101B-9397-08002B2CF9AE}" pid="26" name="x1ye=3">
    <vt:lpwstr>Hz2wuJjL0laSTyowGnanQXCX9fnbztivLnZJBNcITxty4D16zGCtVJXq7vIFT0TXOvp9xMUeqSun6kdhx/m+1bxwba3c/AmKQX6LIS447RwiDFUENs0j7rCBHKiiO24oFU2ivWB1DK2T6Oiv0ZLK5MtTkXeIkXA813sO5Ef166sscuGwHvA/ganMWnQq16d/QH6CybZfRKa5mRDsGmOMjit4SkxtF8oxHcHludtgSAz0r3yKFgPJy1P/qrT2R8m</vt:lpwstr>
  </property>
  <property fmtid="{D5CDD505-2E9C-101B-9397-08002B2CF9AE}" pid="27" name="x1ye=30">
    <vt:lpwstr>QkC2NntHM0vs8jSqvCBqvXahkeckTmzusqh+PZ+K4ckKeEkHi3HGdG+8AeUW7wVfWEpX1h6+YmmFj6F3Q/l2dgLtxVGvY5IRxdWKT47NHT3hjZ4c0gln8iLwWGxku2buMo7mTpa1MKmXY0GtowjNIjhrMcIMGYYTn5FV37/x+WbltIbsgX67D6C+yu1s2BNP6ieidlD2Kn4UMNS+I8qdEJE76dItpIOwi4plW18TijBLA28jnY+e4NU+XsaML+V</vt:lpwstr>
  </property>
  <property fmtid="{D5CDD505-2E9C-101B-9397-08002B2CF9AE}" pid="28" name="x1ye=31">
    <vt:lpwstr>jD9x0F2OOSFlXI6mGda77OvkH3gj4l9je3iOR7lsvEOZkeSFzKBWlLqPTM5i2J65r9QDbmnWq+3vKyNoszzbX7SnUEZlZ0BBFvHaf5301iqAz4P3Z9PT7vmJxHx2a+haymflTjMN7inYYBJiHMGn3Lf6rQYELdS7n7cst3qaF9As2KN9cRXdaHTKBKfvYJRwP9Zhqr2lbJEiv6qAM8YD3G4TGZfsakAnSktx99+ATWSoL+eZL5IShyO9xOYnAK8</vt:lpwstr>
  </property>
  <property fmtid="{D5CDD505-2E9C-101B-9397-08002B2CF9AE}" pid="29" name="x1ye=32">
    <vt:lpwstr>Tp31KXdWHGqHzJzPbfVDdiYwKrfUEOIqLnY3VK9FJ4POKTVx3Ami8CtJv+ae1MJ9Fff7sEmTMfFhOtZaEnOgDilzlCkBpTO7vyE2SLQ75J34qcWz0KzNhOvzYbaWBG9r+IQC79vCh8Lq+D0GQ27Lb32xvXp3ZFq7/rWCeUAW6fnR04BPu85bLqQCp4QCBrM8doL3u1ebfXOvsKOzdP5lzap5nCSaVQ8dVHYbajSyNbIgfzGbnYCUaEEnplQCEhB</vt:lpwstr>
  </property>
  <property fmtid="{D5CDD505-2E9C-101B-9397-08002B2CF9AE}" pid="30" name="x1ye=33">
    <vt:lpwstr>aQjogJJo6d9V9O4oXAXC7Q80bEaaNP9O8iuJDgxs9zee3rBW/Mac4uuCxS6GKTOzmtU+wXIElZf0QOn9aQzH+l2NiFTz9ck6EfPWiOwti1FnGJnrcjlmHx03oyQTBPIGHOeJvwkmeZdzM2RlZn1hdT4EwCaPgjzixChH+kO7jVm1oSu26Thfv8v6OlpRJRRlCGmRc9sBiSyCUv6L/EwjC+JMxsM1R9ORpUJOzAcGkP20BpBH/la6VKn7UKSMTiH</vt:lpwstr>
  </property>
  <property fmtid="{D5CDD505-2E9C-101B-9397-08002B2CF9AE}" pid="31" name="x1ye=34">
    <vt:lpwstr>DpiVlB2uIPNKcBf+SXIQmRadSmJP+0NBj5b/HyWF85jFSlQU+R7dR8QONXvgGUZVqIHqlrysCZ/481LWyDBGaKXjYHsSoOwM4wHfuvj8FfDI98X6JNFpew6B3u9KfpQdmL5DbXmp+jQFSEN3Pt3LPVMki7alvh0qr+AQgteL9cS/H3TMLsCNO332FEfgjOKa6V/lE1xUw+Shwg5CoGKMhvj3fK+lx4DZfYdTrRn+fGdrRtwJXg0qRoDAxRR1z3i</vt:lpwstr>
  </property>
  <property fmtid="{D5CDD505-2E9C-101B-9397-08002B2CF9AE}" pid="32" name="x1ye=35">
    <vt:lpwstr>RvvgzKrp7Z9P1aCzX2NlIZaHiY4TxFyAJXgHQm8QyVFtb8Iqv9WB16BjL8aMufOV1T1W0ppcNpwjJao1Cy7cptv668i/ON9IOQUP9v9EOJdQDThzwH5KeuLcuJu1qrsCx2U7BMyKe1vDcfhZ+N2oBsX8Yzl5DJmJd2ydFXlo5yGjk3EJ0TIM2lVZwX04jOKKut/+j8oxRz/gouCHCaohtaWEyHQh2M8rQiWxVIFGMldJ7XezoXERXNCUSB/sTDI</vt:lpwstr>
  </property>
  <property fmtid="{D5CDD505-2E9C-101B-9397-08002B2CF9AE}" pid="33" name="x1ye=36">
    <vt:lpwstr>6SsPQbGCQ0s3axSJuw9EPHoTBjJVV5xGY1/6jr8Du/zZviT34rIGiFusRvxQxrEQYihBfFqMEGnfU8LptyGhZbdPjov/H7eVunyWy8WBzw9suaze+S378RlPpXp7BEBkeVA5UDLW61VxaZ2Vb7HF51fpgTCIQh6KtqlTvrlzYU/vMpCKXfzDJ8DxO0XFNCsP9DMNn2fsLmWO+isMsmK32ZUvwyAGHC9ElxYvy1ia8UPE7nO0uwyf6w2A40qamJa</vt:lpwstr>
  </property>
  <property fmtid="{D5CDD505-2E9C-101B-9397-08002B2CF9AE}" pid="34" name="x1ye=37">
    <vt:lpwstr>GZvLN5pfDRQ5Guq+igJeZn2qxYKLTKVTL8avKX+SYboHXC+EL8Bb+CfWHba2vKfsf+GgdSLVWHw2YZhRm3JSgeXv3TpxSoew4MLrjYrwQeb0Jv6XIX6aCIgTblrFH545Kx5ZUugTiAWh/ld9RgTkZRlqPvNz5TV9TWJ5JwYFpg/S+nkR+r/JnzQyCYl5GaDOUovBbJzymf1tB807bve61TogAxt5CIY5H6YJIxpSgvfmp5SNdWwyu4y1k4jfz+I</vt:lpwstr>
  </property>
  <property fmtid="{D5CDD505-2E9C-101B-9397-08002B2CF9AE}" pid="35" name="x1ye=38">
    <vt:lpwstr>9ruX9AtHa4apWza5NCkRvOj82XQt9W3UJXv2vBykkCAGgHxRfwJRWnzwwL5jgO8OhWCOVdoJ7QCbsFl/qO1QuW/YWPH7k0yB5+GVzTFksq0/jBnHV1zWw+eWv7oJmqfowC/VBH2ts+tlUZIPHWe4KRhOE8WJDbbNZja4u6ytml7M+pzfCMJX0HMGREcSA3Hc2uARg9SLur1AdSB9+DmY8O1Bcx1lP5UMjONb5qwE7+o/j25hriJ9nBvKiemXR97</vt:lpwstr>
  </property>
  <property fmtid="{D5CDD505-2E9C-101B-9397-08002B2CF9AE}" pid="36" name="x1ye=39">
    <vt:lpwstr>w171ycMVjQ7fiix5cmYtXLkH1Uc2rJSdkKKMj7HIYZ0my/HqMU25lonf2L75w9h3LPOmcIQZNTh+mbGJ+HuHRmuDBVm0AhJxnVqy8MYuOTFBAhWHaWq/Ks4eqTxrjfkAUsAuXmS/a9vmnjvRvhZy+uMrDUjfeGCp4Z3FnEFmwwaU9aW4I2LmA11n+ceFNUS7YbefcwblvjXiGagyqLN+bpH8Yyjd3x69p6zk5LCKiuJy83Bx+JG1Wg1nNfqW2CC</vt:lpwstr>
  </property>
  <property fmtid="{D5CDD505-2E9C-101B-9397-08002B2CF9AE}" pid="37" name="x1ye=4">
    <vt:lpwstr>R1FsnbPvXd04LbmTpJ/ZefW9dVDKWH4aYLc/zryhc0bl2scdIae6nuGwzgBtoEwxGIU6dPiBx5ZW+W/O2R9a/xBmwVZVZdIcG5QDHml8je1BQy97FESEiWuPUDMuanOx42zswK+BOGyxzvYuP5YTNLSlomjDqqY42z4APZmZ2FxkMdF9nSgwpweo0uKfnV1eHcl325HVZ5KUo0QkdxSXyLFTAge68As8larfJSg+8VzLSVMpPeP5OnlmG4RPGUB</vt:lpwstr>
  </property>
  <property fmtid="{D5CDD505-2E9C-101B-9397-08002B2CF9AE}" pid="38" name="x1ye=40">
    <vt:lpwstr>bvj2osBrVrxXaFkduau1xPzWyiRHgxE0mzE7yaasRZJAkgZiNlSh2SVHmcBv+7slh96OJwI+nMOBG+4grwBjzAniTz94oRV7+6lbVQnwAk5CQ7yVbPLtNSNAHzA8wrd4yuwbfnpGrdMWXQSiDn6QmKTfrj5UEkwI344lGm1Y+Wq/15f/0P0JTnrq3O7oR3PariFch8b6/V34fRnKwcid/bRNTTLDBmFK7xjQ0QyD16fE9i3rxwcCbBgUlVkXP/D</vt:lpwstr>
  </property>
  <property fmtid="{D5CDD505-2E9C-101B-9397-08002B2CF9AE}" pid="39" name="x1ye=41">
    <vt:lpwstr>mdjCrf//9YUfoo4wFVnEyyLb8wLKnTeYPc8BxD6Y/Ta6fqAsDT7rP3bg5u8qa1+OlMLicrkRCVU1G/Bk5kfYKw48uW8ICAsfKKlyZE5/xenYBw+aaRgsnCY92LQgI7lB/J25M45wRaXr/gh0VzH4Aefh51EVKJoCy7T+gswJ9uQwJdAWwHjF2Xyoqa8RvT/i3agaK2DAytwr5t2AMpToKvBKdwz++VR3nJfk5i85yohIO+OUP3yqyYk+D7+dCOz</vt:lpwstr>
  </property>
  <property fmtid="{D5CDD505-2E9C-101B-9397-08002B2CF9AE}" pid="40" name="x1ye=42">
    <vt:lpwstr>tbEmCV9WvDUG6pE9Bbwl9G3He4+u/lQfbGrcYe9S/ribSLVjwgyLf/5YCxRVbi/+RHuGkbc+C4XyY1CTUGmA03+lWtprowxN+VVd3ouc0uan0U0GBcROvFY/X4rYzlWs9ziwpg6btFyV/dSdNsdg3ffO4U1xtCYQNoYOwywDOyX1uTX1l6TjcsWYoNHExYYXVYjcJfHnrVk8lO/ZL+E005QYsG8F5aJZfpklwMYgq7F15YEHH47rkdQuMQWLZ1Z</vt:lpwstr>
  </property>
  <property fmtid="{D5CDD505-2E9C-101B-9397-08002B2CF9AE}" pid="41" name="x1ye=43">
    <vt:lpwstr>kJlOBV/kW6pin4qQ/lnyPbzLVsgdZEnaEIo6+GpM43F3gM4QnaRSUbzYBfSjJKtt0yYcVEap0Qm/EiV2/JOCw7kR923X16DgEbxLW2/1dx81T7iqB2A3rbCVbEeuVVsXMBEArm0PCVdPxCQpPxKLhymQ+j/ztq1KboXzz1PgkuI4YpPdeucU/uEOyFAbvIFt3EjqAKwmXoY2vdlLngv2fC1gPIIlYTolOw0c06lLlLEkhgGoevp8G7/CFqa1Z87</vt:lpwstr>
  </property>
  <property fmtid="{D5CDD505-2E9C-101B-9397-08002B2CF9AE}" pid="42" name="x1ye=44">
    <vt:lpwstr>Gif1gRPFvH/0ERuHFqkacSPHtdFmg+lqRI0jvFWdQrstSTbM8PZNWwsmdcb8b9/9xzgK1oy6tjvO3Q0sp5pZCyKcr1QEA58tab7+CKq+8oUsbkL8ZM6UQpelaGtOaOE9hejm/BmBpm6NH9t+gdo0RgkvAsfoeqyTODQh9d9XZqY6oT2UEUPwB8WUTXBXdEEhsC6783sj9tMHJ7lDs8pPyIzdSRQ7DjLzVIpGZYXP+yBOl/ay6OxZhtaaZ0rSZ8Z</vt:lpwstr>
  </property>
  <property fmtid="{D5CDD505-2E9C-101B-9397-08002B2CF9AE}" pid="43" name="x1ye=45">
    <vt:lpwstr>hS+1m18ltIaf/4vc6wJjMRUy8lHhcU9BgX6Yfh9IbHlfTdqQpsSnE5OHsISha30VdnnxEEvGck2mG+B94KdtNXP7UhHMeDGrq7OpFUDb85+e6CS1/44p9+XofO1s0ZUSOSmwyWSS+XsjFIRykgYBXxl9T+yJm5CHb2to+0ehpDXczzz1Y3GewntPdUlp8ZqMENBmGzZFBK7+5FQiWJF4P3nW9u0V5Gf5QGRv7XSugZVUrJAHNiw1rygH0a/rY8m</vt:lpwstr>
  </property>
  <property fmtid="{D5CDD505-2E9C-101B-9397-08002B2CF9AE}" pid="44" name="x1ye=46">
    <vt:lpwstr>s2zNS8mKNJOfSPXe6Y73BkAOtQhBHONBBxjJsg8YOw6HqHmASL4hYDqFYcLZaYdi3/XM5gJgdRtgZ5Ii61PEY9ZtVp5cj4kcIIqBvGJbg+LaWuk+BKrcT112TXqawJAF0++cnVT3bIPz7w7343nSkbPSFHRUiKYZ/7sobb9Kd/aXiJH2VlyZUquKNsj2/8DeBf9afAHH7UlXKHfxyTK+n6VNj4UdUI1hhhk5irL4WF9Ji43fwZeIWjgMnQB3FBy</vt:lpwstr>
  </property>
  <property fmtid="{D5CDD505-2E9C-101B-9397-08002B2CF9AE}" pid="45" name="x1ye=47">
    <vt:lpwstr>BUcPtwBK8CC9xHLxk+jjNTzHxhe+lmwLfQMIyadm4Nq2qdm6CWco/M05c++hvkzV/HPG4rc/HHcX8vpvSdfvgjIwemeABo9JXZqbR3/km81CsRLqTFwhSkuH2HGsydB/lARFmNhvoZmeQTvTCyN06B7hiqJHdWkvuNRasuQ5oI83FF4S78fMsXy7LdlYiecfZmQjX+hcO7aaq2TEtF8qSgQD6i8sfApcudmwuTImWqKYSaioCQMEgQXDg4kSXmI</vt:lpwstr>
  </property>
  <property fmtid="{D5CDD505-2E9C-101B-9397-08002B2CF9AE}" pid="46" name="x1ye=48">
    <vt:lpwstr>94nx9fzqZQxMYshKrKnd66+V1gTvQId28e9nSEB5tXqXtxl9dmZcBkj8A0EJVeAr0xuzV04tHFdbFkjlz7KV6ugVAeUAJmtl3E5M8qzQwFFiJUujvLzlV5W2AilHWYghcJSIyE5SrhjBciEYmePlZziMMNv27evxxN1AssyO6Quy7e6FciutFPxLyKwbCtvH4BQ0YXNN9cQRX94W7XGqn6ay+wx8PueTurQH5xk6U0/2zvnOB8d4rb9KNhoisu1</vt:lpwstr>
  </property>
  <property fmtid="{D5CDD505-2E9C-101B-9397-08002B2CF9AE}" pid="47" name="x1ye=49">
    <vt:lpwstr>TWiKQS7+iLRcjxQduU06nO/Z+3qTgKeWp5PmWMFtCrdtG1s0cQ/YVH7OuqoCmmDjz+jmd1kSFn+EBMhn3EUJ09LtymixaLTvXI2BGpeQwGBaBYZBXgWSCYSu6HbXMUvmswGmkM7lMwJ82JiJMoCo3zkisCwTqyvj/pKBrOiWybvyCAo4h4OTEEI6jpUp6lpIbUiLdIywlf8n8EC82eL+2M76zpWt+WQHR62yDp28+Hvfn/cj+MukbU4vYQ0p/eB</vt:lpwstr>
  </property>
  <property fmtid="{D5CDD505-2E9C-101B-9397-08002B2CF9AE}" pid="48" name="x1ye=5">
    <vt:lpwstr>Dx2mcnJZEzynMXmO871nal/ZuOwb1RVAz7SnOwzDsKYAZc0GOgrpA4Qyc0iZetBZUY+BYEO0PsZp0eAiEfkfpvb05xBdPw8GpjPrJEUb/lcJEaz9a6hD5VeE9hoEUAMCelYts8k62JB5QOK7z954S19y8cYpfDuhzYWsOVtt/8ULPI+Eht5kZgsxY6e/Qb3FdUyYyEbe9ZOb4hEWaNESEhqHoOYAJwuSBYUw68lrLlzJqDTVKlvx+iRcsUs/aLu</vt:lpwstr>
  </property>
  <property fmtid="{D5CDD505-2E9C-101B-9397-08002B2CF9AE}" pid="49" name="x1ye=50">
    <vt:lpwstr>FYgKH3SVxZ0IlTFLjfXCfdcnh/MX8DiqwFbKU8FtKzLfrzkY3uLnNY/OEb/Fr8Zpk+KTGMid/XuVVtjnhGnZsZjGc7IU6IYXxVpUW30ryVOUMEqHSNqz1qOPO3Ktegf/sXXiMZ+QO9A4n7mQfm1RYYRLvF1JTo/jGWPXyYzDqARBetQbXX3IAj7SHN1Jjzuzl8e3AMwKOutaCZScDRUA6pF4RmwytxeODXu/l/KbGZaFb9xV2AydYfqw74hz+/w</vt:lpwstr>
  </property>
  <property fmtid="{D5CDD505-2E9C-101B-9397-08002B2CF9AE}" pid="50" name="x1ye=51">
    <vt:lpwstr>sFosleFpAsUvvoz5/bW40vrQd+5fKOJ33T4qiCH8x/Pw8O3P/xegAe0RxlEgtLNDqcJILoy/llpyVdn6C/ujhu+R/sGJo21jco4wuR/7MqK5YaPt4jJCpxW7uO01C+3p6REAYjC3x+sFDUoxP44K2Zc1IeQgKeJ2d5frKPq5izwyDUXU+R+D4m0Vv/Rc2SP+gVIoqIziwevCD6LV0tWB5br1q+kf1mu053l4gryZrrjJNjx51+mma2cIIGtTw6u</vt:lpwstr>
  </property>
  <property fmtid="{D5CDD505-2E9C-101B-9397-08002B2CF9AE}" pid="51" name="x1ye=52">
    <vt:lpwstr>CdTFtRJFuuMe8jNZorJrgb/BH1agTpNvl5A1kVRjxlQsVM/3zgtt7BBLqx6++a8hqb+q7mkQbh9zr8sqwiQ27IoWdaULUycKLGhKm8rdw/2MWf0rJnmYnUXHTs8nXXz1xgVysXnzVPu0TX4gJV+2DwmuSpBiCR09esU106bqppYMhduZkDna3Rx5D3iRQj9KwUa7ZSAI7mJH0Xy5AAUF7NsExI1xvBXEPHdm58Fbt/0Wj5IiNAALHIRsDdSaLNn</vt:lpwstr>
  </property>
  <property fmtid="{D5CDD505-2E9C-101B-9397-08002B2CF9AE}" pid="52" name="x1ye=53">
    <vt:lpwstr>qITK0RanRduJtxC61/RsawtIoSbPRvGey594OqxF4EWU/70tvOXxNO16gdQ/3TK6OhPvGvF3Q1aL3crk010A9/denMXwqkOWjbvtdRJKNqmSu1BezTZh8STUv0Qh1puBVggY/Q/kcvwrKPaEcBjzoNQRATraEsARCkPFs1JWdU3Rwtyji8f/fGvE1reUe3hVYQtB38NxEG9B9nel86jRD692bazAsyN6/rG4mHkMYlUWjtnIhy7PkGbL/cA5P+f</vt:lpwstr>
  </property>
  <property fmtid="{D5CDD505-2E9C-101B-9397-08002B2CF9AE}" pid="53" name="x1ye=54">
    <vt:lpwstr>kSIZioxhtIbBSpnuhif0BCpBOcc0PGkyHob1NojmwcinUh+56OShmJs0nmiz2KCENmTVlMtz2PGLpdgdlBUt9Ci9dYXT/jgWngytV0hFmp7Gd2E6IMTIQWlixNLvapd1JUn2Jl4lJ7P63I4zXRe3vhHu+9Pj3n0J3V2nwHPemBU7rjejwqqH48WrXRjHzJBQdDtdC9L7fIr7TnVmd+qdV/2O72QKCD94mzvcNpIzoC40OWLutWXq4+m11vo/PMQ</vt:lpwstr>
  </property>
  <property fmtid="{D5CDD505-2E9C-101B-9397-08002B2CF9AE}" pid="54" name="x1ye=55">
    <vt:lpwstr>0FPgit0JYSD3P5BUHBKdnpmdjefsHTl0iJuuukKeHHJba85mdfpl8xkWFsVfxqYvheZ9PKRAa4FqtlirRjcEYH9hJsfUnZcYLpQgwR4OQpHhlAepaaBKEXpJhiN458h8WMdac7Alaew9J1SQTLol6bOPlgamZBSX0/zXXaX3szIyWmMNgf0Xsm4/1wyXFl5PVQ+G04S/wlKcU/faiMiSGXmWHhfwVEy5hziRFlnABnLWdn5JMvLw+IYA2dbliQW</vt:lpwstr>
  </property>
  <property fmtid="{D5CDD505-2E9C-101B-9397-08002B2CF9AE}" pid="55" name="x1ye=56">
    <vt:lpwstr>/DcU99gBvsSrqikeFEt/6sxCzbdlnDj8PH24cy22/YZsBZaSdA9B4Bm5TT9AtuxRZRza9aQyo1AFzkO+BpXt5j8DFiwYsOWZ0M0SeQppjIQ0TmR/GonsQhs374ku04EjtlAI79Rs1h/dh6zt91bnWmQcbjTbRJtAv4ftoX8xMEcvTi/nemXp4PY5TLdzmrOa58Tc2ECySEqU6/Qk72QicGcJjtfV6zh/RdkddVXMdfY5WjtpQcqptoLEOB071JP</vt:lpwstr>
  </property>
  <property fmtid="{D5CDD505-2E9C-101B-9397-08002B2CF9AE}" pid="56" name="x1ye=57">
    <vt:lpwstr>vOrYfhc1GBtiLmIyOFodj31RW1WRGzexz9zf+XETrOWuU4/CO4qUaXGG9C512kuCVEMdCkaGPe1Wjbj5PsL8DONGMdC8/H+RgLEmwYUOOhahf5Ek9lXQ/STqtEP5jx25xuF7ZcW4u903h7okquoZMAwifuYYLAtZ0oNUm09zkhlaNYJlG0ewu1dwuGJBBP6ATsi8fxmKZCsLp2Uv+mzihI5vyubpqzzOXC2yT0O+kARwP7/+y8JRgBmuRe5o370</vt:lpwstr>
  </property>
  <property fmtid="{D5CDD505-2E9C-101B-9397-08002B2CF9AE}" pid="57" name="x1ye=58">
    <vt:lpwstr>CN0sH+JPeOM594A40OP4n6Y2H3zyN+oh+Mj+iclqkggFcv7I9tfkxRnZRndmVX9x8cEesTopfABF7Y22srbr6eRUHlLMrfwAS8MYzHGKzJ99sqRjnOcFZl8vfVaOkOsfNzPyg6OJn2nM7VgdC4J/10FdW0fqq9BteaqNmUmE8B/gJeTpzss2yymu80Pj2OdGOlBJYhZxbkYeHUO9gD3lGDjghf7IR7/sVA8sf4WyKD4UfCINr7o4rc3EPC4uDHn</vt:lpwstr>
  </property>
  <property fmtid="{D5CDD505-2E9C-101B-9397-08002B2CF9AE}" pid="58" name="x1ye=59">
    <vt:lpwstr>lHjbZDndBgChR9tILYo3TZqawdxJgw6CHdKlnf+8KVo75DIcbA+u7ifM8hCoOpb0mlrXkAD479FTJDkNolt6YWHcxHdn4Xm0eBl8+nA8En25x007l7kqhrXRssULeFDEeXOCVV4wZoZ5zHBCjhHWuziia6apn02HzZnrL8fIpdus1MG13P6Uot/5PTVTRCBYq6vFZh38cu7SUSQSxUzXuGxjDjcSGIId33T5yKsUiUAg6OozMZhT6aauA87T1CM</vt:lpwstr>
  </property>
  <property fmtid="{D5CDD505-2E9C-101B-9397-08002B2CF9AE}" pid="59" name="x1ye=6">
    <vt:lpwstr>Q4SuDEgDALJn4J4+IeIpKipoH4JMzcHtXS3pazD35veSyzINvp0xX/Yr9ck7+2ThK1MIL7dDou1hy99bqvbRcAa6kCq9k7uInxawY27b3XFoVfExLNSGvrFk4ev9IhB6q36fsiyagBQ/1igMENhv2ZCJF+eahAwMhe1zBNokxZQUI+/Xtduw10Dk+WXVtpkvC0jUVz2rr7z+H3WT+i9DEgHN2Gtg9ejJA7DXJ/ZHQ057ADnp4VRT6Jna/Q3fRhR</vt:lpwstr>
  </property>
  <property fmtid="{D5CDD505-2E9C-101B-9397-08002B2CF9AE}" pid="60" name="x1ye=60">
    <vt:lpwstr>isWAxUXL6+B7lL3GgT42DXwoPnQYQpOa+ilI8HH2i1ePDfd1QYrb45+/w1b3F9PQsVMNX5X//01sLvK2AvqlCPGVGskmnqmmpgZuajr/+0Fgn9G9sAglZG9UBQY7otVmpDuDHTyiaBl7IQuiXtInO4zVur9vn7qRq1qFF1muvJr0Q5RYOxvW/Mo1zlhe9nZF7eAD3K9KgdOKu+/0zgpzm2sDI3ypnwBn8lTn+PxJHI6S0W2estnuI7a0D5dDmP/</vt:lpwstr>
  </property>
  <property fmtid="{D5CDD505-2E9C-101B-9397-08002B2CF9AE}" pid="61" name="x1ye=61">
    <vt:lpwstr>n9DwQOhyImj0HPJKYqRecXjQjW727MsyIk2cKOyrBZSGr0weZIsyEN1CXMIoxLIlY9H/bbdK9MDj41xttteuS7W8cLyzQRqMM/ha/wTtsXlFM/tDwkd/c5mdJ3Bo09V5g6QUw32sd8UDCzt00Vh9IuMngxInpX4ovRrSEwFlJO4WI8qQUljNeUVed8V/o+H1DX1FCgkxPyr6Q7S/SP1ZH/Dz3D3P4KGI+catMtmLzuALjCRKOi8ZBRiSp6JqweY</vt:lpwstr>
  </property>
  <property fmtid="{D5CDD505-2E9C-101B-9397-08002B2CF9AE}" pid="62" name="x1ye=62">
    <vt:lpwstr>EP4bx/4CaEAH3QItY5E6c9jI32otJp5JP7tIiODK87sTZTV7DO6fCELL0Uz8Ia3yXVqmauOs3sn+cg7cZktmDp/eosGEYwhPrXAgGxVOVkUDQU9vt9BVPzEuV2RL7Mq3H88zf7HOow/tvdy2ECp+ZKvCwWC7K5HN7/taoNF5SyzJiJ9GOuznlyp6ID5G3SGc17CgIe7MOTlEerGf4ZroYt+qXM2MYLtybGmWV9ErEenoGru3jxWbF6Rac+8WN1Q</vt:lpwstr>
  </property>
  <property fmtid="{D5CDD505-2E9C-101B-9397-08002B2CF9AE}" pid="63" name="x1ye=63">
    <vt:lpwstr>LFyS4HH/i0G/s2kAzfeExzrNKu/hHHyuc3q06KXmDgQbNzEWtuVhp0BSCEZNCreXwte5599RwSG+aI2hrN22lUhpCGhLmMaoJqKQ5PqOd92V0SosNytkThSYxG3/KS+dXB0+QfsDb6loD4AAA==</vt:lpwstr>
  </property>
  <property fmtid="{D5CDD505-2E9C-101B-9397-08002B2CF9AE}" pid="64" name="x1ye=7">
    <vt:lpwstr>v7Trzlm5t3NOyAc3ygu93ZYFBE/MHd4pJzUD2mR40K6zoWdQ4amoTC5eXrhI9sv8usDfvNDp8FfSwOSCgub0aSkiezV6uRDd2Mhj67zRwBFupSBIUEHeKqGQ0/993GkJ39hZtHrMbQQRkcFQAlTT2XHEF5Y05lsShP7um1bdusKb8Ds36ApPlftXywq4ABxwBjYNG6CGLhN/eKxGu3FpkmMcZ1fEeqzK0Wo7/oX47noJEjEu2A6n8oM23yEpYCQ</vt:lpwstr>
  </property>
  <property fmtid="{D5CDD505-2E9C-101B-9397-08002B2CF9AE}" pid="65" name="x1ye=8">
    <vt:lpwstr>vrqEtN8HkpB29nuUWATQq/HfTgPZRlXicwRHZgvqtuuQhAAE2tXkrl2Rfaks//K238ONfd5XkRh1kgi96iyd7JC94rmXDKkXf6P41LFkN15bcnN937BSzO4byj1ZMSOBYrOMAzkaanHuV50wtrOxbx0qAyeASppwlRK8K0isO8lWDTEfk1AkVKBSqhHra7axQLAOPlObDmJENiQ3xJYaj9SgRnipH+vcgPTrLVa9JCFA113imafUap/gn+Stbmq</vt:lpwstr>
  </property>
  <property fmtid="{D5CDD505-2E9C-101B-9397-08002B2CF9AE}" pid="66" name="x1ye=9">
    <vt:lpwstr>9heCDUniVA15TnH4gaQtfUX1kSu3VHJ6PoagcacpFB9KmEe+alzBDpDRMNvsX2fDhZHkdCWwUhyTfBLRiKr9E7XBKzh3obfhMiNOS3ES7sIe7L+KXMewHQE5PhuGI6ZUVG3umSxeZx4dlMalD+nqn4UVDvGkmUbzfvIU2ADqMBJgTEYxy6xbJscg59wgUrSMoGRc4jWdo1h2k/0sGk6ma1Yaj8UEr4kQz+EgYXV+554Zf1ahesi3h9aJVt2lmp1</vt:lpwstr>
  </property>
</Properties>
</file>